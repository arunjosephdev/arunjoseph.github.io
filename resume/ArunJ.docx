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4" w:type="dxa"/>
        <w:tblInd w:w="-190" w:type="dxa"/>
        <w:tblLayout w:type="fixed"/>
        <w:tblCellMar>
          <w:left w:w="170" w:type="dxa"/>
          <w:right w:w="170" w:type="dxa"/>
        </w:tblCellMar>
        <w:tblLook w:val="0000" w:firstRow="0" w:lastRow="0" w:firstColumn="0" w:lastColumn="0" w:noHBand="0" w:noVBand="0"/>
      </w:tblPr>
      <w:tblGrid>
        <w:gridCol w:w="4050"/>
        <w:gridCol w:w="6784"/>
      </w:tblGrid>
      <w:tr w:rsidR="008C19DA" w:rsidRPr="009F49A9" w14:paraId="0359AB94" w14:textId="77777777" w:rsidTr="00C3134F">
        <w:trPr>
          <w:trHeight w:val="13599"/>
        </w:trPr>
        <w:tc>
          <w:tcPr>
            <w:tcW w:w="4050" w:type="dxa"/>
            <w:tcBorders>
              <w:top w:val="single" w:sz="4" w:space="0" w:color="000000"/>
              <w:left w:val="single" w:sz="4" w:space="0" w:color="000000"/>
              <w:bottom w:val="single" w:sz="4" w:space="0" w:color="000000"/>
            </w:tcBorders>
            <w:shd w:val="clear" w:color="auto" w:fill="EAF1DD"/>
          </w:tcPr>
          <w:p w14:paraId="0343035C" w14:textId="77777777" w:rsidR="0077790F" w:rsidRPr="0077790F" w:rsidRDefault="0077790F" w:rsidP="00F450F7">
            <w:pPr>
              <w:suppressAutoHyphens w:val="0"/>
              <w:autoSpaceDE w:val="0"/>
              <w:autoSpaceDN w:val="0"/>
              <w:adjustRightInd w:val="0"/>
              <w:spacing w:line="360" w:lineRule="auto"/>
              <w:rPr>
                <w:rFonts w:ascii="Californian FB" w:hAnsi="Californian FB" w:cs="Californian FB"/>
                <w:color w:val="000000"/>
                <w:lang w:eastAsia="en-US" w:bidi="ml-IN"/>
              </w:rPr>
            </w:pPr>
          </w:p>
          <w:p w14:paraId="3CE480B7" w14:textId="77777777" w:rsidR="008B115D" w:rsidRPr="0077790F" w:rsidRDefault="008B115D" w:rsidP="008B115D">
            <w:pPr>
              <w:suppressAutoHyphens w:val="0"/>
              <w:autoSpaceDE w:val="0"/>
              <w:autoSpaceDN w:val="0"/>
              <w:adjustRightInd w:val="0"/>
              <w:rPr>
                <w:rFonts w:ascii="Californian FB" w:hAnsi="Californian FB" w:cs="Californian FB"/>
                <w:color w:val="000000"/>
                <w:sz w:val="52"/>
                <w:szCs w:val="52"/>
                <w:lang w:eastAsia="en-US" w:bidi="ml-IN"/>
              </w:rPr>
            </w:pPr>
            <w:r w:rsidRPr="0077790F">
              <w:rPr>
                <w:rFonts w:ascii="Californian FB" w:hAnsi="Californian FB" w:cs="Californian FB"/>
                <w:b/>
                <w:bCs/>
                <w:color w:val="000000"/>
                <w:sz w:val="52"/>
                <w:szCs w:val="52"/>
                <w:lang w:eastAsia="en-US" w:bidi="ml-IN"/>
              </w:rPr>
              <w:t xml:space="preserve">Arun Joseph </w:t>
            </w:r>
          </w:p>
          <w:p w14:paraId="252AD157"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8"/>
                <w:szCs w:val="28"/>
                <w:lang w:eastAsia="en-US" w:bidi="ml-IN"/>
              </w:rPr>
            </w:pPr>
            <w:r>
              <w:rPr>
                <w:rFonts w:ascii="Californian FB" w:hAnsi="Californian FB" w:cs="Californian FB"/>
                <w:b/>
                <w:bCs/>
                <w:color w:val="000000"/>
                <w:sz w:val="28"/>
                <w:szCs w:val="28"/>
                <w:lang w:eastAsia="en-US" w:bidi="ml-IN"/>
              </w:rPr>
              <w:t>Software</w:t>
            </w:r>
            <w:r w:rsidRPr="009F49A9">
              <w:rPr>
                <w:rFonts w:ascii="Californian FB" w:hAnsi="Californian FB" w:cs="Californian FB"/>
                <w:b/>
                <w:bCs/>
                <w:color w:val="000000"/>
                <w:sz w:val="28"/>
                <w:szCs w:val="28"/>
                <w:lang w:eastAsia="en-US" w:bidi="ml-IN"/>
              </w:rPr>
              <w:t xml:space="preserve"> </w:t>
            </w:r>
            <w:r w:rsidRPr="0077790F">
              <w:rPr>
                <w:rFonts w:ascii="Californian FB" w:hAnsi="Californian FB" w:cs="Californian FB"/>
                <w:b/>
                <w:bCs/>
                <w:color w:val="000000"/>
                <w:sz w:val="28"/>
                <w:szCs w:val="28"/>
                <w:lang w:eastAsia="en-US" w:bidi="ml-IN"/>
              </w:rPr>
              <w:t>Engineer</w:t>
            </w:r>
          </w:p>
          <w:p w14:paraId="76ADAD73"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b/>
                <w:bCs/>
                <w:color w:val="000000"/>
                <w:sz w:val="23"/>
                <w:szCs w:val="23"/>
                <w:lang w:eastAsia="en-US" w:bidi="ml-IN"/>
              </w:rPr>
              <w:t xml:space="preserve">Contact Details </w:t>
            </w:r>
          </w:p>
          <w:p w14:paraId="7FE4137A" w14:textId="2D84A2DB" w:rsidR="008B115D" w:rsidRPr="007709AA" w:rsidRDefault="007709AA" w:rsidP="007709AA">
            <w:pPr>
              <w:numPr>
                <w:ilvl w:val="0"/>
                <w:numId w:val="35"/>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Pr>
                <w:rFonts w:ascii="Californian FB" w:hAnsi="Californian FB" w:cs="Californian FB"/>
                <w:color w:val="000000"/>
                <w:sz w:val="23"/>
                <w:szCs w:val="23"/>
                <w:lang w:eastAsia="en-US" w:bidi="ml-IN"/>
              </w:rPr>
              <w:t>mailmjarun</w:t>
            </w:r>
            <w:r w:rsidR="008B115D" w:rsidRPr="0077790F">
              <w:rPr>
                <w:rFonts w:ascii="Californian FB" w:hAnsi="Californian FB" w:cs="Californian FB"/>
                <w:color w:val="000000"/>
                <w:sz w:val="23"/>
                <w:szCs w:val="23"/>
                <w:lang w:eastAsia="en-US" w:bidi="ml-IN"/>
              </w:rPr>
              <w:t>@</w:t>
            </w:r>
            <w:r>
              <w:rPr>
                <w:rFonts w:ascii="Californian FB" w:hAnsi="Californian FB" w:cs="Californian FB"/>
                <w:color w:val="000000"/>
                <w:sz w:val="23"/>
                <w:szCs w:val="23"/>
                <w:lang w:eastAsia="en-US" w:bidi="ml-IN"/>
              </w:rPr>
              <w:t>gmail.com</w:t>
            </w:r>
            <w:r w:rsidR="008B115D" w:rsidRPr="007709AA">
              <w:rPr>
                <w:rFonts w:ascii="Californian FB" w:hAnsi="Californian FB" w:cs="Californian FB"/>
                <w:color w:val="000000"/>
                <w:sz w:val="23"/>
                <w:szCs w:val="23"/>
                <w:lang w:eastAsia="en-US" w:bidi="ml-IN"/>
              </w:rPr>
              <w:t xml:space="preserve"> </w:t>
            </w:r>
          </w:p>
          <w:p w14:paraId="6BCC3584" w14:textId="6531A284" w:rsidR="008B115D" w:rsidRPr="009F49A9" w:rsidRDefault="008B115D" w:rsidP="008B115D">
            <w:pPr>
              <w:numPr>
                <w:ilvl w:val="0"/>
                <w:numId w:val="35"/>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+91 </w:t>
            </w:r>
            <w:r w:rsidR="007709AA">
              <w:rPr>
                <w:rFonts w:ascii="Californian FB" w:hAnsi="Californian FB" w:cs="Californian FB"/>
                <w:color w:val="000000"/>
                <w:sz w:val="23"/>
                <w:szCs w:val="23"/>
                <w:lang w:eastAsia="en-US" w:bidi="ml-IN"/>
              </w:rPr>
              <w:t>9778467783</w:t>
            </w:r>
            <w:r w:rsidRPr="0077790F">
              <w:rPr>
                <w:rFonts w:ascii="Californian FB" w:hAnsi="Californian FB" w:cs="Californian FB"/>
                <w:color w:val="000000"/>
                <w:sz w:val="23"/>
                <w:szCs w:val="23"/>
                <w:lang w:eastAsia="en-US" w:bidi="ml-IN"/>
              </w:rPr>
              <w:t xml:space="preserve"> </w:t>
            </w:r>
          </w:p>
          <w:p w14:paraId="12371487" w14:textId="77777777" w:rsidR="001D0676" w:rsidRPr="009F49A9" w:rsidRDefault="001D0676" w:rsidP="001D0676">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LinkedIn </w:t>
            </w:r>
          </w:p>
          <w:p w14:paraId="661B3DAE" w14:textId="77777777" w:rsidR="001D0676" w:rsidRDefault="001D0676" w:rsidP="001D0676">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hyperlink r:id="rId8" w:history="1">
              <w:r w:rsidRPr="009F49A9">
                <w:rPr>
                  <w:rStyle w:val="Hyperlink"/>
                  <w:rFonts w:ascii="Californian FB" w:hAnsi="Californian FB" w:cs="Californian FB"/>
                  <w:sz w:val="23"/>
                  <w:szCs w:val="23"/>
                  <w:lang w:eastAsia="en-US" w:bidi="ml-IN"/>
                </w:rPr>
                <w:t>https://www.linkedin.com/in/arun-joseph-09a69080/</w:t>
              </w:r>
            </w:hyperlink>
          </w:p>
          <w:p w14:paraId="142DEF15"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p>
          <w:p w14:paraId="4139C249"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b/>
                <w:bCs/>
                <w:color w:val="000000"/>
                <w:sz w:val="23"/>
                <w:szCs w:val="23"/>
                <w:lang w:eastAsia="en-US" w:bidi="ml-IN"/>
              </w:rPr>
              <w:t xml:space="preserve">Address </w:t>
            </w:r>
          </w:p>
          <w:p w14:paraId="5FDF3333"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Arun Joseph </w:t>
            </w:r>
          </w:p>
          <w:p w14:paraId="10BC0CB6"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proofErr w:type="spellStart"/>
            <w:r w:rsidRPr="0077790F">
              <w:rPr>
                <w:rFonts w:ascii="Californian FB" w:hAnsi="Californian FB" w:cs="Californian FB"/>
                <w:color w:val="000000"/>
                <w:sz w:val="23"/>
                <w:szCs w:val="23"/>
                <w:lang w:eastAsia="en-US" w:bidi="ml-IN"/>
              </w:rPr>
              <w:t>Manimalatharappil</w:t>
            </w:r>
            <w:proofErr w:type="spellEnd"/>
            <w:r w:rsidRPr="0077790F">
              <w:rPr>
                <w:rFonts w:ascii="Californian FB" w:hAnsi="Californian FB" w:cs="Californian FB"/>
                <w:color w:val="000000"/>
                <w:sz w:val="23"/>
                <w:szCs w:val="23"/>
                <w:lang w:eastAsia="en-US" w:bidi="ml-IN"/>
              </w:rPr>
              <w:t xml:space="preserve"> (H) </w:t>
            </w:r>
          </w:p>
          <w:p w14:paraId="19406C26"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proofErr w:type="spellStart"/>
            <w:r w:rsidRPr="0077790F">
              <w:rPr>
                <w:rFonts w:ascii="Californian FB" w:hAnsi="Californian FB" w:cs="Californian FB"/>
                <w:color w:val="000000"/>
                <w:sz w:val="23"/>
                <w:szCs w:val="23"/>
                <w:lang w:eastAsia="en-US" w:bidi="ml-IN"/>
              </w:rPr>
              <w:t>Angadikadavu</w:t>
            </w:r>
            <w:proofErr w:type="spellEnd"/>
            <w:r w:rsidRPr="0077790F">
              <w:rPr>
                <w:rFonts w:ascii="Californian FB" w:hAnsi="Californian FB" w:cs="Californian FB"/>
                <w:color w:val="000000"/>
                <w:sz w:val="23"/>
                <w:szCs w:val="23"/>
                <w:lang w:eastAsia="en-US" w:bidi="ml-IN"/>
              </w:rPr>
              <w:t xml:space="preserve"> (P.O) </w:t>
            </w:r>
          </w:p>
          <w:p w14:paraId="5781B2F6"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Kannur (Dt) </w:t>
            </w:r>
          </w:p>
          <w:p w14:paraId="25BB7A4F"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Kerala </w:t>
            </w:r>
          </w:p>
          <w:p w14:paraId="244FF49B"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PIN: 670706 </w:t>
            </w:r>
          </w:p>
          <w:p w14:paraId="2A6791DC"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p>
          <w:p w14:paraId="62537D8F"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b/>
                <w:bCs/>
                <w:color w:val="000000"/>
                <w:sz w:val="23"/>
                <w:szCs w:val="23"/>
                <w:lang w:eastAsia="en-US" w:bidi="ml-IN"/>
              </w:rPr>
              <w:t xml:space="preserve">Personal Data </w:t>
            </w:r>
          </w:p>
          <w:p w14:paraId="3804D295"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Father's Name</w:t>
            </w:r>
            <w:r>
              <w:rPr>
                <w:rFonts w:ascii="Californian FB" w:hAnsi="Californian FB" w:cs="Californian FB"/>
                <w:color w:val="000000"/>
                <w:sz w:val="23"/>
                <w:szCs w:val="23"/>
                <w:lang w:eastAsia="en-US" w:bidi="ml-IN"/>
              </w:rPr>
              <w:tab/>
            </w:r>
            <w:r w:rsidRPr="0077790F">
              <w:rPr>
                <w:rFonts w:ascii="Californian FB" w:hAnsi="Californian FB" w:cs="Californian FB"/>
                <w:color w:val="000000"/>
                <w:sz w:val="23"/>
                <w:szCs w:val="23"/>
                <w:lang w:eastAsia="en-US" w:bidi="ml-IN"/>
              </w:rPr>
              <w:t xml:space="preserve">: Joseph M.K </w:t>
            </w:r>
          </w:p>
          <w:p w14:paraId="2C0F6CBB"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Mother’s Name: Lovely Joseph </w:t>
            </w:r>
          </w:p>
          <w:p w14:paraId="66CB0A2A"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Date Of Birth</w:t>
            </w:r>
            <w:r>
              <w:rPr>
                <w:rFonts w:ascii="Californian FB" w:hAnsi="Californian FB" w:cs="Californian FB"/>
                <w:color w:val="000000"/>
                <w:sz w:val="23"/>
                <w:szCs w:val="23"/>
                <w:lang w:eastAsia="en-US" w:bidi="ml-IN"/>
              </w:rPr>
              <w:tab/>
            </w:r>
            <w:r w:rsidRPr="0077790F">
              <w:rPr>
                <w:rFonts w:ascii="Californian FB" w:hAnsi="Californian FB" w:cs="Californian FB"/>
                <w:color w:val="000000"/>
                <w:sz w:val="23"/>
                <w:szCs w:val="23"/>
                <w:lang w:eastAsia="en-US" w:bidi="ml-IN"/>
              </w:rPr>
              <w:t xml:space="preserve">: 18-08-1992 </w:t>
            </w:r>
          </w:p>
          <w:p w14:paraId="1651CAFF"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Pr>
                <w:rFonts w:ascii="Californian FB" w:hAnsi="Californian FB" w:cs="Californian FB"/>
                <w:color w:val="000000"/>
                <w:sz w:val="23"/>
                <w:szCs w:val="23"/>
                <w:lang w:eastAsia="en-US" w:bidi="ml-IN"/>
              </w:rPr>
              <w:t>Gender</w:t>
            </w:r>
            <w:r>
              <w:rPr>
                <w:rFonts w:ascii="Californian FB" w:hAnsi="Californian FB" w:cs="Californian FB"/>
                <w:color w:val="000000"/>
                <w:sz w:val="23"/>
                <w:szCs w:val="23"/>
                <w:lang w:eastAsia="en-US" w:bidi="ml-IN"/>
              </w:rPr>
              <w:tab/>
            </w:r>
            <w:r>
              <w:rPr>
                <w:rFonts w:ascii="Californian FB" w:hAnsi="Californian FB" w:cs="Californian FB"/>
                <w:color w:val="000000"/>
                <w:sz w:val="23"/>
                <w:szCs w:val="23"/>
                <w:lang w:eastAsia="en-US" w:bidi="ml-IN"/>
              </w:rPr>
              <w:tab/>
            </w:r>
            <w:r w:rsidRPr="0077790F">
              <w:rPr>
                <w:rFonts w:ascii="Californian FB" w:hAnsi="Californian FB" w:cs="Californian FB"/>
                <w:color w:val="000000"/>
                <w:sz w:val="23"/>
                <w:szCs w:val="23"/>
                <w:lang w:eastAsia="en-US" w:bidi="ml-IN"/>
              </w:rPr>
              <w:t xml:space="preserve">: Male </w:t>
            </w:r>
          </w:p>
          <w:p w14:paraId="5AE55507"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Marital Status</w:t>
            </w:r>
            <w:r>
              <w:rPr>
                <w:rFonts w:ascii="Californian FB" w:hAnsi="Californian FB" w:cs="Californian FB"/>
                <w:color w:val="000000"/>
                <w:sz w:val="23"/>
                <w:szCs w:val="23"/>
                <w:lang w:eastAsia="en-US" w:bidi="ml-IN"/>
              </w:rPr>
              <w:tab/>
            </w:r>
            <w:r w:rsidRPr="0077790F">
              <w:rPr>
                <w:rFonts w:ascii="Californian FB" w:hAnsi="Californian FB" w:cs="Californian FB"/>
                <w:color w:val="000000"/>
                <w:sz w:val="23"/>
                <w:szCs w:val="23"/>
                <w:lang w:eastAsia="en-US" w:bidi="ml-IN"/>
              </w:rPr>
              <w:t xml:space="preserve">: Unmarried </w:t>
            </w:r>
          </w:p>
          <w:p w14:paraId="2AFBD6D2"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Nationality</w:t>
            </w:r>
            <w:r>
              <w:rPr>
                <w:rFonts w:ascii="Californian FB" w:hAnsi="Californian FB" w:cs="Californian FB"/>
                <w:color w:val="000000"/>
                <w:sz w:val="23"/>
                <w:szCs w:val="23"/>
                <w:lang w:eastAsia="en-US" w:bidi="ml-IN"/>
              </w:rPr>
              <w:tab/>
            </w:r>
            <w:r w:rsidRPr="0077790F">
              <w:rPr>
                <w:rFonts w:ascii="Californian FB" w:hAnsi="Californian FB" w:cs="Californian FB"/>
                <w:color w:val="000000"/>
                <w:sz w:val="23"/>
                <w:szCs w:val="23"/>
                <w:lang w:eastAsia="en-US" w:bidi="ml-IN"/>
              </w:rPr>
              <w:t xml:space="preserve">: Indian </w:t>
            </w:r>
          </w:p>
          <w:p w14:paraId="1A6CF1A3"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p>
          <w:p w14:paraId="607EA84B" w14:textId="77777777" w:rsidR="008B115D" w:rsidRPr="0077790F" w:rsidRDefault="008B115D" w:rsidP="008B115D">
            <w:pPr>
              <w:suppressAutoHyphens w:val="0"/>
              <w:autoSpaceDE w:val="0"/>
              <w:autoSpaceDN w:val="0"/>
              <w:adjustRightInd w:val="0"/>
              <w:spacing w:line="360" w:lineRule="auto"/>
              <w:rPr>
                <w:rFonts w:ascii="Californian FB" w:hAnsi="Californian FB" w:cs="Californian FB"/>
                <w:color w:val="000000"/>
                <w:sz w:val="23"/>
                <w:szCs w:val="23"/>
                <w:lang w:eastAsia="en-US" w:bidi="ml-IN"/>
              </w:rPr>
            </w:pPr>
            <w:r w:rsidRPr="0077790F">
              <w:rPr>
                <w:rFonts w:ascii="Californian FB" w:hAnsi="Californian FB" w:cs="Californian FB"/>
                <w:b/>
                <w:bCs/>
                <w:color w:val="000000"/>
                <w:sz w:val="23"/>
                <w:szCs w:val="23"/>
                <w:lang w:eastAsia="en-US" w:bidi="ml-IN"/>
              </w:rPr>
              <w:t xml:space="preserve">Computer Programming </w:t>
            </w:r>
          </w:p>
          <w:p w14:paraId="760B3A48" w14:textId="77777777" w:rsidR="008B115D" w:rsidRPr="0077790F"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Embedded C</w:t>
            </w:r>
            <w:r w:rsidRPr="009F49A9">
              <w:rPr>
                <w:rFonts w:ascii="Californian FB" w:hAnsi="Californian FB" w:cs="Californian FB"/>
                <w:color w:val="000000"/>
                <w:sz w:val="23"/>
                <w:szCs w:val="23"/>
                <w:lang w:eastAsia="en-US" w:bidi="ml-IN"/>
              </w:rPr>
              <w:t>/C++</w:t>
            </w:r>
            <w:r w:rsidRPr="0077790F">
              <w:rPr>
                <w:rFonts w:ascii="Californian FB" w:hAnsi="Californian FB" w:cs="Californian FB"/>
                <w:color w:val="000000"/>
                <w:sz w:val="23"/>
                <w:szCs w:val="23"/>
                <w:lang w:eastAsia="en-US" w:bidi="ml-IN"/>
              </w:rPr>
              <w:t xml:space="preserve">, C, C++ </w:t>
            </w:r>
          </w:p>
          <w:p w14:paraId="27C7D1B8" w14:textId="77777777" w:rsidR="008B115D" w:rsidRPr="0077790F"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Perl, Python </w:t>
            </w:r>
          </w:p>
          <w:p w14:paraId="37C55989" w14:textId="77777777" w:rsidR="008B115D" w:rsidRPr="0077790F"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Regular Expressions </w:t>
            </w:r>
          </w:p>
          <w:p w14:paraId="2908A082" w14:textId="77777777" w:rsidR="008B115D" w:rsidRPr="0077790F"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PHP, Java Script, HTML </w:t>
            </w:r>
          </w:p>
          <w:p w14:paraId="4B02567F" w14:textId="77777777" w:rsidR="008B115D" w:rsidRPr="0077790F"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proofErr w:type="spellStart"/>
            <w:r w:rsidRPr="0077790F">
              <w:rPr>
                <w:rFonts w:ascii="Californian FB" w:hAnsi="Californian FB" w:cs="Californian FB"/>
                <w:color w:val="000000"/>
                <w:sz w:val="23"/>
                <w:szCs w:val="23"/>
                <w:lang w:eastAsia="en-US" w:bidi="ml-IN"/>
              </w:rPr>
              <w:t>MySql</w:t>
            </w:r>
            <w:proofErr w:type="spellEnd"/>
            <w:r w:rsidRPr="0077790F">
              <w:rPr>
                <w:rFonts w:ascii="Californian FB" w:hAnsi="Californian FB" w:cs="Californian FB"/>
                <w:color w:val="000000"/>
                <w:sz w:val="23"/>
                <w:szCs w:val="23"/>
                <w:lang w:eastAsia="en-US" w:bidi="ml-IN"/>
              </w:rPr>
              <w:t xml:space="preserve"> </w:t>
            </w:r>
          </w:p>
          <w:p w14:paraId="33BD139D" w14:textId="77777777" w:rsidR="008B115D" w:rsidRPr="0077790F"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 xml:space="preserve">Java </w:t>
            </w:r>
          </w:p>
          <w:p w14:paraId="77A640D4" w14:textId="14E3BB84" w:rsidR="008B115D" w:rsidRDefault="008B115D" w:rsidP="008B115D">
            <w:pPr>
              <w:numPr>
                <w:ilvl w:val="0"/>
                <w:numId w:val="36"/>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77790F">
              <w:rPr>
                <w:rFonts w:ascii="Californian FB" w:hAnsi="Californian FB" w:cs="Californian FB"/>
                <w:color w:val="000000"/>
                <w:sz w:val="23"/>
                <w:szCs w:val="23"/>
                <w:lang w:eastAsia="en-US" w:bidi="ml-IN"/>
              </w:rPr>
              <w:t>Batch Script</w:t>
            </w:r>
          </w:p>
          <w:p w14:paraId="7F9D6ABA" w14:textId="77777777" w:rsidR="00477409" w:rsidRPr="009F49A9" w:rsidRDefault="00477409" w:rsidP="00477409">
            <w:p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p>
          <w:p w14:paraId="63C86E2C"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lastRenderedPageBreak/>
              <w:t xml:space="preserve">Tools </w:t>
            </w:r>
          </w:p>
          <w:p w14:paraId="1B377E9B"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Git/Gerrit </w:t>
            </w:r>
          </w:p>
          <w:p w14:paraId="3B00B402"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Jenkins </w:t>
            </w:r>
          </w:p>
          <w:p w14:paraId="2506974E" w14:textId="77777777" w:rsidR="008B115D"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proofErr w:type="spellStart"/>
            <w:r w:rsidRPr="009F49A9">
              <w:rPr>
                <w:rFonts w:ascii="Californian FB" w:hAnsi="Californian FB" w:cs="Californian FB"/>
                <w:color w:val="000000"/>
                <w:sz w:val="23"/>
                <w:szCs w:val="23"/>
                <w:lang w:eastAsia="en-US" w:bidi="ml-IN"/>
              </w:rPr>
              <w:t>Tresos</w:t>
            </w:r>
            <w:proofErr w:type="spellEnd"/>
            <w:r w:rsidRPr="009F49A9">
              <w:rPr>
                <w:rFonts w:ascii="Californian FB" w:hAnsi="Californian FB" w:cs="Californian FB"/>
                <w:color w:val="000000"/>
                <w:sz w:val="23"/>
                <w:szCs w:val="23"/>
                <w:lang w:eastAsia="en-US" w:bidi="ml-IN"/>
              </w:rPr>
              <w:t xml:space="preserve"> </w:t>
            </w:r>
          </w:p>
          <w:p w14:paraId="4068C80F" w14:textId="3A48F0FF" w:rsidR="003F5B8F" w:rsidRDefault="003F5B8F"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Pr>
                <w:rFonts w:ascii="Californian FB" w:hAnsi="Californian FB" w:cs="Californian FB"/>
                <w:color w:val="000000"/>
                <w:sz w:val="23"/>
                <w:szCs w:val="23"/>
                <w:lang w:eastAsia="en-US" w:bidi="ml-IN"/>
              </w:rPr>
              <w:t>Davinci</w:t>
            </w:r>
          </w:p>
          <w:p w14:paraId="3B5B52B2" w14:textId="6550B171" w:rsidR="003F5B8F" w:rsidRPr="009F49A9" w:rsidRDefault="003F5B8F"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proofErr w:type="spellStart"/>
            <w:r>
              <w:rPr>
                <w:rFonts w:ascii="Californian FB" w:hAnsi="Californian FB" w:cs="Californian FB"/>
                <w:color w:val="000000"/>
                <w:sz w:val="23"/>
                <w:szCs w:val="23"/>
                <w:lang w:eastAsia="en-US" w:bidi="ml-IN"/>
              </w:rPr>
              <w:t>Parasoft</w:t>
            </w:r>
            <w:proofErr w:type="spellEnd"/>
          </w:p>
          <w:p w14:paraId="08E7585E"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Tessy </w:t>
            </w:r>
          </w:p>
          <w:p w14:paraId="2E35B723"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JIRA </w:t>
            </w:r>
          </w:p>
          <w:p w14:paraId="5DBF7AE7"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Enterprise Architect </w:t>
            </w:r>
          </w:p>
          <w:p w14:paraId="15DACACF"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MS Office </w:t>
            </w:r>
          </w:p>
          <w:p w14:paraId="05A32757"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Orbit</w:t>
            </w:r>
          </w:p>
          <w:p w14:paraId="5F28FAA9"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3D Mark</w:t>
            </w:r>
          </w:p>
          <w:p w14:paraId="42251F3A"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proofErr w:type="spellStart"/>
            <w:r w:rsidRPr="009F49A9">
              <w:rPr>
                <w:rFonts w:ascii="Californian FB" w:hAnsi="Californian FB" w:cs="Californian FB"/>
                <w:color w:val="000000"/>
                <w:sz w:val="23"/>
                <w:szCs w:val="23"/>
                <w:lang w:eastAsia="en-US" w:bidi="ml-IN"/>
              </w:rPr>
              <w:t>DXCap</w:t>
            </w:r>
            <w:proofErr w:type="spellEnd"/>
          </w:p>
          <w:p w14:paraId="252BDB40" w14:textId="77777777" w:rsidR="008B115D" w:rsidRPr="009F49A9" w:rsidRDefault="008B115D" w:rsidP="008B115D">
            <w:pPr>
              <w:pStyle w:val="Default"/>
              <w:rPr>
                <w:rFonts w:ascii="Californian FB" w:hAnsi="Californian FB"/>
                <w:sz w:val="23"/>
                <w:szCs w:val="23"/>
              </w:rPr>
            </w:pPr>
          </w:p>
          <w:p w14:paraId="1E86DE4C"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Operating System </w:t>
            </w:r>
          </w:p>
          <w:p w14:paraId="370ADE5B"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Windows 7,8, 10 </w:t>
            </w:r>
          </w:p>
          <w:p w14:paraId="37010D3F"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Linux </w:t>
            </w:r>
          </w:p>
          <w:p w14:paraId="3E65E89A" w14:textId="77777777" w:rsidR="008B115D" w:rsidRPr="009F49A9" w:rsidRDefault="008B115D" w:rsidP="008B115D">
            <w:pPr>
              <w:pStyle w:val="Default"/>
              <w:rPr>
                <w:rFonts w:ascii="Californian FB" w:hAnsi="Californian FB"/>
                <w:sz w:val="23"/>
                <w:szCs w:val="23"/>
              </w:rPr>
            </w:pPr>
          </w:p>
          <w:p w14:paraId="6699370E"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Languages Known </w:t>
            </w:r>
          </w:p>
          <w:p w14:paraId="1EE20F7F"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English </w:t>
            </w:r>
          </w:p>
          <w:p w14:paraId="617934D4"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Malayalam </w:t>
            </w:r>
          </w:p>
          <w:p w14:paraId="01ECA3FA" w14:textId="77777777" w:rsidR="008B115D" w:rsidRPr="009F49A9" w:rsidRDefault="008B115D" w:rsidP="008B115D">
            <w:pPr>
              <w:pStyle w:val="Default"/>
              <w:rPr>
                <w:rFonts w:ascii="Californian FB" w:hAnsi="Californian FB"/>
                <w:sz w:val="23"/>
                <w:szCs w:val="23"/>
              </w:rPr>
            </w:pPr>
          </w:p>
          <w:p w14:paraId="6E5B6411"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Personal Strengths &amp; Skills </w:t>
            </w:r>
          </w:p>
          <w:p w14:paraId="431ACD80"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Smart working </w:t>
            </w:r>
          </w:p>
          <w:p w14:paraId="764A7280"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Flexibility </w:t>
            </w:r>
          </w:p>
          <w:p w14:paraId="211791E3"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Quick Learner </w:t>
            </w:r>
          </w:p>
          <w:p w14:paraId="20446ED5" w14:textId="77777777" w:rsidR="008B115D" w:rsidRPr="009F49A9" w:rsidRDefault="008B115D" w:rsidP="008B115D">
            <w:pPr>
              <w:pStyle w:val="Default"/>
              <w:rPr>
                <w:rFonts w:ascii="Californian FB" w:hAnsi="Californian FB"/>
                <w:sz w:val="23"/>
                <w:szCs w:val="23"/>
              </w:rPr>
            </w:pPr>
          </w:p>
          <w:p w14:paraId="7C5CB226"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Extra-Curricular Activities </w:t>
            </w:r>
          </w:p>
          <w:p w14:paraId="0B2B54AB"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Worked in National Service Scheme </w:t>
            </w:r>
          </w:p>
          <w:p w14:paraId="185BD726" w14:textId="77777777" w:rsidR="008B115D" w:rsidRPr="009F49A9" w:rsidRDefault="008B115D" w:rsidP="008B115D">
            <w:pPr>
              <w:numPr>
                <w:ilvl w:val="0"/>
                <w:numId w:val="32"/>
              </w:numPr>
              <w:suppressAutoHyphens w:val="0"/>
              <w:autoSpaceDE w:val="0"/>
              <w:autoSpaceDN w:val="0"/>
              <w:adjustRightInd w:val="0"/>
              <w:spacing w:line="360" w:lineRule="auto"/>
              <w:ind w:left="359"/>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Organized the national level program Tech Yuva </w:t>
            </w:r>
          </w:p>
          <w:p w14:paraId="16599B08" w14:textId="77777777" w:rsidR="008B115D" w:rsidRPr="009F49A9" w:rsidRDefault="008B115D" w:rsidP="008B115D">
            <w:pPr>
              <w:pStyle w:val="Default"/>
              <w:rPr>
                <w:rFonts w:ascii="Californian FB" w:hAnsi="Californian FB"/>
                <w:sz w:val="23"/>
                <w:szCs w:val="23"/>
              </w:rPr>
            </w:pPr>
          </w:p>
          <w:p w14:paraId="069D4DAA" w14:textId="77777777" w:rsidR="008B115D" w:rsidRPr="009F49A9" w:rsidRDefault="008B115D" w:rsidP="008B115D">
            <w:pPr>
              <w:suppressAutoHyphens w:val="0"/>
              <w:autoSpaceDE w:val="0"/>
              <w:autoSpaceDN w:val="0"/>
              <w:adjustRightInd w:val="0"/>
              <w:spacing w:line="360" w:lineRule="auto"/>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Achievements </w:t>
            </w:r>
          </w:p>
          <w:p w14:paraId="3C23066B" w14:textId="48A34A14" w:rsidR="008B115D" w:rsidRPr="003F5B8F" w:rsidRDefault="008B115D" w:rsidP="008B115D">
            <w:pPr>
              <w:pStyle w:val="Default"/>
              <w:numPr>
                <w:ilvl w:val="0"/>
                <w:numId w:val="31"/>
              </w:numPr>
              <w:spacing w:line="360" w:lineRule="auto"/>
              <w:ind w:left="359"/>
              <w:rPr>
                <w:rFonts w:ascii="Californian FB" w:hAnsi="Californian FB" w:cs="Californian FB"/>
                <w:sz w:val="23"/>
                <w:szCs w:val="23"/>
              </w:rPr>
            </w:pPr>
            <w:r w:rsidRPr="00024088">
              <w:rPr>
                <w:rFonts w:ascii="Californian FB" w:hAnsi="Californian FB"/>
                <w:sz w:val="23"/>
                <w:szCs w:val="23"/>
              </w:rPr>
              <w:t xml:space="preserve">GATE qualified with AIR 9044 in 2014 </w:t>
            </w:r>
          </w:p>
          <w:p w14:paraId="2C727D5E" w14:textId="40C19592" w:rsidR="003F5B8F" w:rsidRPr="0050270F" w:rsidRDefault="003F5B8F" w:rsidP="008B115D">
            <w:pPr>
              <w:pStyle w:val="Default"/>
              <w:numPr>
                <w:ilvl w:val="0"/>
                <w:numId w:val="31"/>
              </w:numPr>
              <w:spacing w:line="360" w:lineRule="auto"/>
              <w:ind w:left="359"/>
              <w:rPr>
                <w:rFonts w:ascii="Californian FB" w:hAnsi="Californian FB" w:cs="Californian FB"/>
                <w:sz w:val="23"/>
                <w:szCs w:val="23"/>
              </w:rPr>
            </w:pPr>
            <w:r w:rsidRPr="0050270F">
              <w:rPr>
                <w:rFonts w:ascii="Californian FB" w:hAnsi="Californian FB"/>
                <w:sz w:val="23"/>
                <w:szCs w:val="23"/>
              </w:rPr>
              <w:lastRenderedPageBreak/>
              <w:t>Vector Certified Embedded Associate</w:t>
            </w:r>
            <w:r w:rsidR="0050270F" w:rsidRPr="0050270F">
              <w:rPr>
                <w:rFonts w:ascii="Californian FB" w:hAnsi="Californian FB"/>
                <w:sz w:val="23"/>
                <w:szCs w:val="23"/>
              </w:rPr>
              <w:t xml:space="preserve"> in Autosar Classic</w:t>
            </w:r>
          </w:p>
          <w:p w14:paraId="4B25A788" w14:textId="1AD47B62" w:rsidR="005A03F7" w:rsidRPr="009F49A9" w:rsidRDefault="005A03F7" w:rsidP="008B115D">
            <w:pPr>
              <w:spacing w:line="360" w:lineRule="auto"/>
              <w:jc w:val="both"/>
              <w:rPr>
                <w:rFonts w:ascii="Californian FB" w:hAnsi="Californian FB"/>
              </w:rPr>
            </w:pPr>
          </w:p>
        </w:tc>
        <w:tc>
          <w:tcPr>
            <w:tcW w:w="6784" w:type="dxa"/>
            <w:tcBorders>
              <w:left w:val="single" w:sz="4" w:space="0" w:color="000000"/>
            </w:tcBorders>
          </w:tcPr>
          <w:p w14:paraId="7E98DD8D" w14:textId="77777777" w:rsidR="008C19DA" w:rsidRPr="009F49A9" w:rsidRDefault="008C19DA" w:rsidP="00F76073">
            <w:pPr>
              <w:pStyle w:val="Tit"/>
              <w:shd w:val="clear" w:color="auto" w:fill="95B3D7"/>
              <w:snapToGrid w:val="0"/>
              <w:spacing w:line="360" w:lineRule="auto"/>
              <w:ind w:right="-155"/>
              <w:rPr>
                <w:rFonts w:ascii="Californian FB" w:hAnsi="Californian FB"/>
                <w:szCs w:val="24"/>
              </w:rPr>
            </w:pPr>
            <w:r w:rsidRPr="009F49A9">
              <w:rPr>
                <w:rFonts w:ascii="Californian FB" w:hAnsi="Californian FB"/>
                <w:szCs w:val="24"/>
              </w:rPr>
              <w:lastRenderedPageBreak/>
              <w:t>Career Objective</w:t>
            </w:r>
          </w:p>
          <w:tbl>
            <w:tblPr>
              <w:tblW w:w="0" w:type="auto"/>
              <w:tblBorders>
                <w:top w:val="nil"/>
                <w:left w:val="nil"/>
                <w:bottom w:val="nil"/>
                <w:right w:val="nil"/>
              </w:tblBorders>
              <w:tblLayout w:type="fixed"/>
              <w:tblLook w:val="0000" w:firstRow="0" w:lastRow="0" w:firstColumn="0" w:lastColumn="0" w:noHBand="0" w:noVBand="0"/>
            </w:tblPr>
            <w:tblGrid>
              <w:gridCol w:w="6171"/>
            </w:tblGrid>
            <w:tr w:rsidR="00157361" w:rsidRPr="00157361" w14:paraId="29F6DC2C" w14:textId="77777777">
              <w:trPr>
                <w:trHeight w:val="392"/>
              </w:trPr>
              <w:tc>
                <w:tcPr>
                  <w:tcW w:w="6171" w:type="dxa"/>
                </w:tcPr>
                <w:p w14:paraId="49785F8F" w14:textId="77777777" w:rsidR="00157361" w:rsidRPr="00157361" w:rsidRDefault="00157361" w:rsidP="00157361">
                  <w:pPr>
                    <w:suppressAutoHyphens w:val="0"/>
                    <w:autoSpaceDE w:val="0"/>
                    <w:autoSpaceDN w:val="0"/>
                    <w:adjustRightInd w:val="0"/>
                    <w:rPr>
                      <w:rFonts w:ascii="Californian FB" w:hAnsi="Californian FB" w:cs="Californian FB"/>
                      <w:color w:val="000000"/>
                      <w:sz w:val="23"/>
                      <w:szCs w:val="23"/>
                      <w:lang w:eastAsia="en-US" w:bidi="ml-IN"/>
                    </w:rPr>
                  </w:pPr>
                  <w:r w:rsidRPr="00157361">
                    <w:rPr>
                      <w:rFonts w:ascii="Californian FB" w:hAnsi="Californian FB" w:cs="Californian FB"/>
                      <w:color w:val="000000"/>
                      <w:lang w:eastAsia="en-US" w:bidi="ml-IN"/>
                    </w:rPr>
                    <w:t xml:space="preserve"> </w:t>
                  </w:r>
                  <w:r w:rsidRPr="00157361">
                    <w:rPr>
                      <w:rFonts w:ascii="Californian FB" w:hAnsi="Californian FB" w:cs="Californian FB"/>
                      <w:color w:val="000000"/>
                      <w:sz w:val="23"/>
                      <w:szCs w:val="23"/>
                      <w:lang w:eastAsia="en-US" w:bidi="ml-IN"/>
                    </w:rPr>
                    <w:t xml:space="preserve">To solve problems </w:t>
                  </w:r>
                  <w:r w:rsidR="00752BFF">
                    <w:rPr>
                      <w:rFonts w:ascii="Californian FB" w:hAnsi="Californian FB" w:cs="Californian FB"/>
                      <w:color w:val="000000"/>
                      <w:sz w:val="23"/>
                      <w:szCs w:val="23"/>
                      <w:lang w:eastAsia="en-US" w:bidi="ml-IN"/>
                    </w:rPr>
                    <w:t>creatively and effectively</w:t>
                  </w:r>
                  <w:r w:rsidRPr="00157361">
                    <w:rPr>
                      <w:rFonts w:ascii="Californian FB" w:hAnsi="Californian FB" w:cs="Californian FB"/>
                      <w:color w:val="000000"/>
                      <w:sz w:val="23"/>
                      <w:szCs w:val="23"/>
                      <w:lang w:eastAsia="en-US" w:bidi="ml-IN"/>
                    </w:rPr>
                    <w:t xml:space="preserve"> in a challenging position by applying and enhancing knowledge and skills. </w:t>
                  </w:r>
                </w:p>
              </w:tc>
            </w:tr>
          </w:tbl>
          <w:p w14:paraId="7E695B0C" w14:textId="77777777" w:rsidR="007E744C" w:rsidRPr="009F49A9" w:rsidRDefault="007E744C" w:rsidP="00265FD2">
            <w:pPr>
              <w:pStyle w:val="BodyText"/>
              <w:spacing w:after="0" w:line="360" w:lineRule="auto"/>
              <w:jc w:val="both"/>
              <w:rPr>
                <w:rFonts w:ascii="Californian FB" w:hAnsi="Californian FB"/>
              </w:rPr>
            </w:pPr>
          </w:p>
          <w:p w14:paraId="2AD6DE1C" w14:textId="77777777" w:rsidR="008C19DA" w:rsidRPr="009F49A9" w:rsidRDefault="009F49A9" w:rsidP="00F76073">
            <w:pPr>
              <w:pStyle w:val="Tit"/>
              <w:shd w:val="clear" w:color="auto" w:fill="95B3D7"/>
              <w:spacing w:after="0" w:line="360" w:lineRule="auto"/>
              <w:ind w:right="-155"/>
              <w:rPr>
                <w:rFonts w:ascii="Californian FB" w:hAnsi="Californian FB"/>
                <w:szCs w:val="24"/>
              </w:rPr>
            </w:pPr>
            <w:r w:rsidRPr="009F49A9">
              <w:rPr>
                <w:rFonts w:ascii="Californian FB" w:hAnsi="Californian FB"/>
                <w:szCs w:val="24"/>
              </w:rPr>
              <w:t>Education</w:t>
            </w:r>
          </w:p>
          <w:tbl>
            <w:tblPr>
              <w:tblW w:w="6429" w:type="dxa"/>
              <w:tblInd w:w="10" w:type="dxa"/>
              <w:tblLayout w:type="fixed"/>
              <w:tblLook w:val="04A0" w:firstRow="1" w:lastRow="0" w:firstColumn="1" w:lastColumn="0" w:noHBand="0" w:noVBand="1"/>
            </w:tblPr>
            <w:tblGrid>
              <w:gridCol w:w="1350"/>
              <w:gridCol w:w="5079"/>
            </w:tblGrid>
            <w:tr w:rsidR="00CC1BC8" w:rsidRPr="00CC1BC8" w14:paraId="767B57C1" w14:textId="77777777" w:rsidTr="00CC1BC8">
              <w:tc>
                <w:tcPr>
                  <w:tcW w:w="1350" w:type="dxa"/>
                </w:tcPr>
                <w:p w14:paraId="1013B0AA" w14:textId="77777777" w:rsidR="009F49A9" w:rsidRPr="00CC1BC8" w:rsidRDefault="009F49A9" w:rsidP="00CC1BC8">
                  <w:pPr>
                    <w:tabs>
                      <w:tab w:val="left" w:pos="370"/>
                    </w:tabs>
                    <w:spacing w:line="360" w:lineRule="auto"/>
                    <w:jc w:val="both"/>
                    <w:rPr>
                      <w:rFonts w:ascii="Californian FB" w:hAnsi="Californian FB"/>
                      <w:sz w:val="23"/>
                      <w:szCs w:val="23"/>
                    </w:rPr>
                  </w:pPr>
                  <w:r w:rsidRPr="00CC1BC8">
                    <w:rPr>
                      <w:rFonts w:ascii="Californian FB" w:hAnsi="Californian FB"/>
                      <w:sz w:val="23"/>
                      <w:szCs w:val="23"/>
                    </w:rPr>
                    <w:t>2015 - 2017</w:t>
                  </w:r>
                </w:p>
              </w:tc>
              <w:tc>
                <w:tcPr>
                  <w:tcW w:w="5079" w:type="dxa"/>
                </w:tcPr>
                <w:tbl>
                  <w:tblPr>
                    <w:tblW w:w="0" w:type="auto"/>
                    <w:tblBorders>
                      <w:top w:val="nil"/>
                      <w:left w:val="nil"/>
                      <w:bottom w:val="nil"/>
                      <w:right w:val="nil"/>
                    </w:tblBorders>
                    <w:tblLayout w:type="fixed"/>
                    <w:tblLook w:val="0000" w:firstRow="0" w:lastRow="0" w:firstColumn="0" w:lastColumn="0" w:noHBand="0" w:noVBand="0"/>
                  </w:tblPr>
                  <w:tblGrid>
                    <w:gridCol w:w="4412"/>
                  </w:tblGrid>
                  <w:tr w:rsidR="009F49A9" w:rsidRPr="009F49A9" w14:paraId="3F98B381" w14:textId="77777777">
                    <w:trPr>
                      <w:trHeight w:val="732"/>
                    </w:trPr>
                    <w:tc>
                      <w:tcPr>
                        <w:tcW w:w="4412" w:type="dxa"/>
                      </w:tcPr>
                      <w:p w14:paraId="5E6D3117" w14:textId="77777777" w:rsidR="009F49A9" w:rsidRPr="009F49A9" w:rsidRDefault="009F49A9" w:rsidP="00520F38">
                        <w:pPr>
                          <w:suppressAutoHyphens w:val="0"/>
                          <w:autoSpaceDE w:val="0"/>
                          <w:autoSpaceDN w:val="0"/>
                          <w:adjustRightInd w:val="0"/>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Manipal Institute of Technology, Manipal </w:t>
                        </w:r>
                      </w:p>
                      <w:p w14:paraId="1E011633"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MTech in Computer Science and Information Security </w:t>
                        </w:r>
                      </w:p>
                      <w:p w14:paraId="2ABD6A03"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GPA: 8.20 </w:t>
                        </w:r>
                      </w:p>
                    </w:tc>
                  </w:tr>
                </w:tbl>
                <w:p w14:paraId="602B4177" w14:textId="77777777" w:rsidR="009F49A9" w:rsidRPr="00CC1BC8" w:rsidRDefault="009F49A9" w:rsidP="00CC1BC8">
                  <w:pPr>
                    <w:tabs>
                      <w:tab w:val="left" w:pos="370"/>
                    </w:tabs>
                    <w:spacing w:line="360" w:lineRule="auto"/>
                    <w:jc w:val="both"/>
                    <w:rPr>
                      <w:rFonts w:ascii="Californian FB" w:hAnsi="Californian FB"/>
                    </w:rPr>
                  </w:pPr>
                </w:p>
              </w:tc>
            </w:tr>
            <w:tr w:rsidR="00CC1BC8" w:rsidRPr="00CC1BC8" w14:paraId="5E81B611" w14:textId="77777777" w:rsidTr="00CC1BC8">
              <w:tc>
                <w:tcPr>
                  <w:tcW w:w="1350" w:type="dxa"/>
                </w:tcPr>
                <w:p w14:paraId="74E28C08" w14:textId="77777777" w:rsidR="009F49A9" w:rsidRPr="00CC1BC8" w:rsidRDefault="009F49A9" w:rsidP="00CC1BC8">
                  <w:pPr>
                    <w:tabs>
                      <w:tab w:val="left" w:pos="370"/>
                    </w:tabs>
                    <w:spacing w:line="360" w:lineRule="auto"/>
                    <w:jc w:val="both"/>
                    <w:rPr>
                      <w:rFonts w:ascii="Californian FB" w:hAnsi="Californian FB"/>
                      <w:sz w:val="23"/>
                      <w:szCs w:val="23"/>
                    </w:rPr>
                  </w:pPr>
                  <w:r w:rsidRPr="00CC1BC8">
                    <w:rPr>
                      <w:rFonts w:ascii="Californian FB" w:hAnsi="Californian FB"/>
                      <w:sz w:val="23"/>
                      <w:szCs w:val="23"/>
                    </w:rPr>
                    <w:t>2010 - 2014</w:t>
                  </w:r>
                </w:p>
              </w:tc>
              <w:tc>
                <w:tcPr>
                  <w:tcW w:w="5079" w:type="dxa"/>
                </w:tcPr>
                <w:tbl>
                  <w:tblPr>
                    <w:tblW w:w="0" w:type="auto"/>
                    <w:tblBorders>
                      <w:top w:val="nil"/>
                      <w:left w:val="nil"/>
                      <w:bottom w:val="nil"/>
                      <w:right w:val="nil"/>
                    </w:tblBorders>
                    <w:tblLayout w:type="fixed"/>
                    <w:tblLook w:val="0000" w:firstRow="0" w:lastRow="0" w:firstColumn="0" w:lastColumn="0" w:noHBand="0" w:noVBand="0"/>
                  </w:tblPr>
                  <w:tblGrid>
                    <w:gridCol w:w="4328"/>
                  </w:tblGrid>
                  <w:tr w:rsidR="009F49A9" w:rsidRPr="009F49A9" w14:paraId="72CA695E" w14:textId="77777777">
                    <w:trPr>
                      <w:trHeight w:val="530"/>
                    </w:trPr>
                    <w:tc>
                      <w:tcPr>
                        <w:tcW w:w="4328" w:type="dxa"/>
                      </w:tcPr>
                      <w:p w14:paraId="3223181A" w14:textId="77777777" w:rsidR="009F49A9" w:rsidRPr="009F49A9" w:rsidRDefault="009F49A9" w:rsidP="00520F38">
                        <w:pPr>
                          <w:suppressAutoHyphens w:val="0"/>
                          <w:autoSpaceDE w:val="0"/>
                          <w:autoSpaceDN w:val="0"/>
                          <w:adjustRightInd w:val="0"/>
                          <w:ind w:right="-80"/>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Srinivas School of Engineering, Mangalore </w:t>
                        </w:r>
                      </w:p>
                      <w:p w14:paraId="07606767"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BTech in Computer Science and Engineering </w:t>
                        </w:r>
                      </w:p>
                      <w:p w14:paraId="186B989C"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Percentage: 68.26% </w:t>
                        </w:r>
                      </w:p>
                    </w:tc>
                  </w:tr>
                </w:tbl>
                <w:p w14:paraId="5A392D0A" w14:textId="77777777" w:rsidR="009F49A9" w:rsidRPr="00CC1BC8" w:rsidRDefault="009F49A9" w:rsidP="00CC1BC8">
                  <w:pPr>
                    <w:tabs>
                      <w:tab w:val="left" w:pos="370"/>
                    </w:tabs>
                    <w:spacing w:line="360" w:lineRule="auto"/>
                    <w:jc w:val="both"/>
                    <w:rPr>
                      <w:rFonts w:ascii="Californian FB" w:hAnsi="Californian FB" w:cs="Californian FB"/>
                      <w:color w:val="000000"/>
                      <w:sz w:val="23"/>
                      <w:szCs w:val="23"/>
                      <w:lang w:eastAsia="en-US" w:bidi="ml-IN"/>
                    </w:rPr>
                  </w:pPr>
                </w:p>
              </w:tc>
            </w:tr>
            <w:tr w:rsidR="00CC1BC8" w:rsidRPr="00CC1BC8" w14:paraId="511794A4" w14:textId="77777777" w:rsidTr="00CC1BC8">
              <w:tc>
                <w:tcPr>
                  <w:tcW w:w="1350" w:type="dxa"/>
                </w:tcPr>
                <w:p w14:paraId="3132976C" w14:textId="77777777" w:rsidR="009F49A9" w:rsidRPr="00CC1BC8" w:rsidRDefault="009F49A9" w:rsidP="00CC1BC8">
                  <w:pPr>
                    <w:tabs>
                      <w:tab w:val="left" w:pos="370"/>
                    </w:tabs>
                    <w:spacing w:line="360" w:lineRule="auto"/>
                    <w:jc w:val="both"/>
                    <w:rPr>
                      <w:rFonts w:ascii="Californian FB" w:hAnsi="Californian FB"/>
                      <w:sz w:val="23"/>
                      <w:szCs w:val="23"/>
                    </w:rPr>
                  </w:pPr>
                  <w:r w:rsidRPr="00CC1BC8">
                    <w:rPr>
                      <w:rFonts w:ascii="Californian FB" w:hAnsi="Californian FB"/>
                      <w:sz w:val="23"/>
                      <w:szCs w:val="23"/>
                    </w:rPr>
                    <w:t>2008 -</w:t>
                  </w:r>
                  <w:r w:rsidR="00520F38" w:rsidRPr="00CC1BC8">
                    <w:rPr>
                      <w:rFonts w:ascii="Californian FB" w:hAnsi="Californian FB"/>
                      <w:sz w:val="23"/>
                      <w:szCs w:val="23"/>
                    </w:rPr>
                    <w:t xml:space="preserve"> </w:t>
                  </w:r>
                  <w:r w:rsidRPr="00CC1BC8">
                    <w:rPr>
                      <w:rFonts w:ascii="Californian FB" w:hAnsi="Californian FB"/>
                      <w:sz w:val="23"/>
                      <w:szCs w:val="23"/>
                    </w:rPr>
                    <w:t>2010</w:t>
                  </w:r>
                </w:p>
              </w:tc>
              <w:tc>
                <w:tcPr>
                  <w:tcW w:w="5079" w:type="dxa"/>
                </w:tcPr>
                <w:tbl>
                  <w:tblPr>
                    <w:tblW w:w="0" w:type="auto"/>
                    <w:tblBorders>
                      <w:top w:val="nil"/>
                      <w:left w:val="nil"/>
                      <w:bottom w:val="nil"/>
                      <w:right w:val="nil"/>
                    </w:tblBorders>
                    <w:tblLayout w:type="fixed"/>
                    <w:tblLook w:val="0000" w:firstRow="0" w:lastRow="0" w:firstColumn="0" w:lastColumn="0" w:noHBand="0" w:noVBand="0"/>
                  </w:tblPr>
                  <w:tblGrid>
                    <w:gridCol w:w="3673"/>
                  </w:tblGrid>
                  <w:tr w:rsidR="009F49A9" w:rsidRPr="009F49A9" w14:paraId="34E99689" w14:textId="77777777">
                    <w:trPr>
                      <w:trHeight w:val="531"/>
                    </w:trPr>
                    <w:tc>
                      <w:tcPr>
                        <w:tcW w:w="3673" w:type="dxa"/>
                      </w:tcPr>
                      <w:p w14:paraId="7CE7DDA0" w14:textId="77777777" w:rsidR="009F49A9" w:rsidRPr="009F49A9" w:rsidRDefault="009F49A9" w:rsidP="00520F38">
                        <w:pPr>
                          <w:suppressAutoHyphens w:val="0"/>
                          <w:autoSpaceDE w:val="0"/>
                          <w:autoSpaceDN w:val="0"/>
                          <w:adjustRightInd w:val="0"/>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GHSS </w:t>
                        </w:r>
                        <w:proofErr w:type="spellStart"/>
                        <w:r w:rsidRPr="009F49A9">
                          <w:rPr>
                            <w:rFonts w:ascii="Californian FB" w:hAnsi="Californian FB" w:cs="Californian FB"/>
                            <w:b/>
                            <w:bCs/>
                            <w:color w:val="000000"/>
                            <w:sz w:val="23"/>
                            <w:szCs w:val="23"/>
                            <w:lang w:eastAsia="en-US" w:bidi="ml-IN"/>
                          </w:rPr>
                          <w:t>Manathana</w:t>
                        </w:r>
                        <w:proofErr w:type="spellEnd"/>
                        <w:r w:rsidRPr="009F49A9">
                          <w:rPr>
                            <w:rFonts w:ascii="Californian FB" w:hAnsi="Californian FB" w:cs="Californian FB"/>
                            <w:b/>
                            <w:bCs/>
                            <w:color w:val="000000"/>
                            <w:sz w:val="23"/>
                            <w:szCs w:val="23"/>
                            <w:lang w:eastAsia="en-US" w:bidi="ml-IN"/>
                          </w:rPr>
                          <w:t xml:space="preserve">, Kannur </w:t>
                        </w:r>
                      </w:p>
                      <w:p w14:paraId="662E49B2"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Higher Secondary: Computer Science </w:t>
                        </w:r>
                      </w:p>
                      <w:p w14:paraId="18CE1433"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Percentage: 80.75% </w:t>
                        </w:r>
                      </w:p>
                    </w:tc>
                  </w:tr>
                </w:tbl>
                <w:p w14:paraId="0040CD7B" w14:textId="77777777" w:rsidR="009F49A9" w:rsidRPr="00CC1BC8" w:rsidRDefault="009F49A9" w:rsidP="00CC1BC8">
                  <w:pPr>
                    <w:tabs>
                      <w:tab w:val="left" w:pos="370"/>
                    </w:tabs>
                    <w:spacing w:line="360" w:lineRule="auto"/>
                    <w:jc w:val="both"/>
                    <w:rPr>
                      <w:rFonts w:ascii="Californian FB" w:hAnsi="Californian FB" w:cs="Californian FB"/>
                      <w:color w:val="000000"/>
                      <w:sz w:val="23"/>
                      <w:szCs w:val="23"/>
                      <w:lang w:eastAsia="en-US" w:bidi="ml-IN"/>
                    </w:rPr>
                  </w:pPr>
                </w:p>
              </w:tc>
            </w:tr>
            <w:tr w:rsidR="00CC1BC8" w:rsidRPr="00CC1BC8" w14:paraId="490CF674" w14:textId="77777777" w:rsidTr="00CC1BC8">
              <w:tc>
                <w:tcPr>
                  <w:tcW w:w="1350" w:type="dxa"/>
                </w:tcPr>
                <w:p w14:paraId="10AE30D3" w14:textId="77777777" w:rsidR="009F49A9" w:rsidRPr="00CC1BC8" w:rsidRDefault="009F49A9" w:rsidP="00CC1BC8">
                  <w:pPr>
                    <w:tabs>
                      <w:tab w:val="left" w:pos="370"/>
                    </w:tabs>
                    <w:spacing w:line="360" w:lineRule="auto"/>
                    <w:jc w:val="both"/>
                    <w:rPr>
                      <w:rFonts w:ascii="Californian FB" w:hAnsi="Californian FB"/>
                      <w:sz w:val="23"/>
                      <w:szCs w:val="23"/>
                    </w:rPr>
                  </w:pPr>
                  <w:r w:rsidRPr="00CC1BC8">
                    <w:rPr>
                      <w:rFonts w:ascii="Californian FB" w:hAnsi="Californian FB"/>
                      <w:sz w:val="23"/>
                      <w:szCs w:val="23"/>
                    </w:rPr>
                    <w:t>2005 -2008</w:t>
                  </w:r>
                </w:p>
              </w:tc>
              <w:tc>
                <w:tcPr>
                  <w:tcW w:w="5079" w:type="dxa"/>
                </w:tcPr>
                <w:tbl>
                  <w:tblPr>
                    <w:tblW w:w="0" w:type="auto"/>
                    <w:tblBorders>
                      <w:top w:val="nil"/>
                      <w:left w:val="nil"/>
                      <w:bottom w:val="nil"/>
                      <w:right w:val="nil"/>
                    </w:tblBorders>
                    <w:tblLayout w:type="fixed"/>
                    <w:tblLook w:val="0000" w:firstRow="0" w:lastRow="0" w:firstColumn="0" w:lastColumn="0" w:noHBand="0" w:noVBand="0"/>
                  </w:tblPr>
                  <w:tblGrid>
                    <w:gridCol w:w="3906"/>
                  </w:tblGrid>
                  <w:tr w:rsidR="009F49A9" w:rsidRPr="009F49A9" w14:paraId="3213B8A9" w14:textId="77777777">
                    <w:trPr>
                      <w:trHeight w:val="530"/>
                    </w:trPr>
                    <w:tc>
                      <w:tcPr>
                        <w:tcW w:w="3906" w:type="dxa"/>
                      </w:tcPr>
                      <w:p w14:paraId="0593B6F8" w14:textId="77777777" w:rsidR="009F49A9" w:rsidRPr="009F49A9" w:rsidRDefault="009F49A9" w:rsidP="00520F38">
                        <w:pPr>
                          <w:suppressAutoHyphens w:val="0"/>
                          <w:autoSpaceDE w:val="0"/>
                          <w:autoSpaceDN w:val="0"/>
                          <w:adjustRightInd w:val="0"/>
                          <w:ind w:right="-144"/>
                          <w:rPr>
                            <w:rFonts w:ascii="Californian FB" w:hAnsi="Californian FB" w:cs="Californian FB"/>
                            <w:b/>
                            <w:bCs/>
                            <w:color w:val="000000"/>
                            <w:sz w:val="23"/>
                            <w:szCs w:val="23"/>
                            <w:lang w:eastAsia="en-US" w:bidi="ml-IN"/>
                          </w:rPr>
                        </w:pPr>
                        <w:r w:rsidRPr="009F49A9">
                          <w:rPr>
                            <w:rFonts w:ascii="Californian FB" w:hAnsi="Californian FB" w:cs="Californian FB"/>
                            <w:b/>
                            <w:bCs/>
                            <w:color w:val="000000"/>
                            <w:sz w:val="23"/>
                            <w:szCs w:val="23"/>
                            <w:lang w:eastAsia="en-US" w:bidi="ml-IN"/>
                          </w:rPr>
                          <w:t xml:space="preserve">St. Augustine High School, Ernakulam </w:t>
                        </w:r>
                      </w:p>
                      <w:p w14:paraId="0EDEF0EF" w14:textId="77777777" w:rsidR="009F49A9" w:rsidRP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SSLC: Kerala State Syllabus </w:t>
                        </w:r>
                      </w:p>
                      <w:p w14:paraId="19CDB414" w14:textId="77777777" w:rsidR="009F49A9" w:rsidRDefault="009F49A9" w:rsidP="00520F38">
                        <w:pPr>
                          <w:suppressAutoHyphens w:val="0"/>
                          <w:autoSpaceDE w:val="0"/>
                          <w:autoSpaceDN w:val="0"/>
                          <w:adjustRightInd w:val="0"/>
                          <w:rPr>
                            <w:rFonts w:ascii="Californian FB" w:hAnsi="Californian FB" w:cs="Californian FB"/>
                            <w:color w:val="000000"/>
                            <w:sz w:val="23"/>
                            <w:szCs w:val="23"/>
                            <w:lang w:eastAsia="en-US" w:bidi="ml-IN"/>
                          </w:rPr>
                        </w:pPr>
                        <w:r w:rsidRPr="009F49A9">
                          <w:rPr>
                            <w:rFonts w:ascii="Californian FB" w:hAnsi="Californian FB" w:cs="Californian FB"/>
                            <w:color w:val="000000"/>
                            <w:sz w:val="23"/>
                            <w:szCs w:val="23"/>
                            <w:lang w:eastAsia="en-US" w:bidi="ml-IN"/>
                          </w:rPr>
                          <w:t xml:space="preserve">Percentage: 85% </w:t>
                        </w:r>
                      </w:p>
                      <w:p w14:paraId="03822009" w14:textId="77777777" w:rsidR="00752BFF" w:rsidRPr="009F49A9" w:rsidRDefault="00752BFF" w:rsidP="00520F38">
                        <w:pPr>
                          <w:suppressAutoHyphens w:val="0"/>
                          <w:autoSpaceDE w:val="0"/>
                          <w:autoSpaceDN w:val="0"/>
                          <w:adjustRightInd w:val="0"/>
                          <w:rPr>
                            <w:rFonts w:ascii="Californian FB" w:hAnsi="Californian FB" w:cs="Californian FB"/>
                            <w:color w:val="000000"/>
                            <w:sz w:val="23"/>
                            <w:szCs w:val="23"/>
                            <w:lang w:eastAsia="en-US" w:bidi="ml-IN"/>
                          </w:rPr>
                        </w:pPr>
                      </w:p>
                    </w:tc>
                  </w:tr>
                </w:tbl>
                <w:p w14:paraId="399FF87F" w14:textId="77777777" w:rsidR="009F49A9" w:rsidRPr="00CC1BC8" w:rsidRDefault="009F49A9" w:rsidP="00CC1BC8">
                  <w:pPr>
                    <w:tabs>
                      <w:tab w:val="left" w:pos="370"/>
                    </w:tabs>
                    <w:spacing w:line="360" w:lineRule="auto"/>
                    <w:jc w:val="both"/>
                    <w:rPr>
                      <w:rFonts w:ascii="Californian FB" w:hAnsi="Californian FB" w:cs="Californian FB"/>
                      <w:color w:val="000000"/>
                      <w:sz w:val="23"/>
                      <w:szCs w:val="23"/>
                      <w:lang w:eastAsia="en-US" w:bidi="ml-IN"/>
                    </w:rPr>
                  </w:pPr>
                </w:p>
              </w:tc>
            </w:tr>
          </w:tbl>
          <w:p w14:paraId="1157A393" w14:textId="77777777" w:rsidR="00520F38" w:rsidRPr="009F49A9" w:rsidRDefault="00520F38" w:rsidP="00520F38">
            <w:pPr>
              <w:pStyle w:val="Tit"/>
              <w:shd w:val="clear" w:color="auto" w:fill="95B3D7"/>
              <w:spacing w:line="360" w:lineRule="auto"/>
              <w:ind w:left="0" w:right="-155" w:firstLine="0"/>
              <w:rPr>
                <w:rFonts w:ascii="Californian FB" w:hAnsi="Californian FB"/>
                <w:szCs w:val="24"/>
              </w:rPr>
            </w:pPr>
            <w:r>
              <w:rPr>
                <w:rFonts w:ascii="Californian FB" w:hAnsi="Californian FB"/>
                <w:szCs w:val="24"/>
              </w:rPr>
              <w:t>Work Experience</w:t>
            </w:r>
          </w:p>
          <w:tbl>
            <w:tblPr>
              <w:tblW w:w="0" w:type="auto"/>
              <w:tblBorders>
                <w:top w:val="nil"/>
                <w:left w:val="nil"/>
                <w:bottom w:val="nil"/>
                <w:right w:val="nil"/>
              </w:tblBorders>
              <w:tblLayout w:type="fixed"/>
              <w:tblLook w:val="0000" w:firstRow="0" w:lastRow="0" w:firstColumn="0" w:lastColumn="0" w:noHBand="0" w:noVBand="0"/>
            </w:tblPr>
            <w:tblGrid>
              <w:gridCol w:w="5835"/>
            </w:tblGrid>
            <w:tr w:rsidR="00520F38" w:rsidRPr="00520F38" w14:paraId="04556E66" w14:textId="77777777">
              <w:trPr>
                <w:trHeight w:val="532"/>
              </w:trPr>
              <w:tc>
                <w:tcPr>
                  <w:tcW w:w="5835" w:type="dxa"/>
                </w:tcPr>
                <w:tbl>
                  <w:tblPr>
                    <w:tblW w:w="5906" w:type="dxa"/>
                    <w:tblLayout w:type="fixed"/>
                    <w:tblLook w:val="04A0" w:firstRow="1" w:lastRow="0" w:firstColumn="1" w:lastColumn="0" w:noHBand="0" w:noVBand="1"/>
                  </w:tblPr>
                  <w:tblGrid>
                    <w:gridCol w:w="2599"/>
                    <w:gridCol w:w="3307"/>
                  </w:tblGrid>
                  <w:tr w:rsidR="00782E5E" w:rsidRPr="00CC1BC8" w14:paraId="7E071FE9" w14:textId="77777777" w:rsidTr="00CC1BC8">
                    <w:tc>
                      <w:tcPr>
                        <w:tcW w:w="2599" w:type="dxa"/>
                      </w:tcPr>
                      <w:p w14:paraId="76153D7A" w14:textId="51E68085" w:rsidR="00782E5E" w:rsidRPr="00CC1BC8" w:rsidRDefault="00782E5E" w:rsidP="00CC1BC8">
                        <w:pPr>
                          <w:suppressAutoHyphens w:val="0"/>
                          <w:autoSpaceDE w:val="0"/>
                          <w:autoSpaceDN w:val="0"/>
                          <w:adjustRightInd w:val="0"/>
                          <w:rPr>
                            <w:rFonts w:ascii="Californian FB" w:hAnsi="Californian FB" w:cs="Californian FB"/>
                            <w:color w:val="000000"/>
                            <w:sz w:val="23"/>
                            <w:szCs w:val="23"/>
                            <w:lang w:eastAsia="en-US" w:bidi="ml-IN"/>
                          </w:rPr>
                        </w:pPr>
                        <w:r>
                          <w:rPr>
                            <w:rFonts w:ascii="Californian FB" w:hAnsi="Californian FB" w:cs="Californian FB"/>
                            <w:color w:val="000000"/>
                            <w:sz w:val="23"/>
                            <w:szCs w:val="23"/>
                            <w:lang w:eastAsia="en-US" w:bidi="ml-IN"/>
                          </w:rPr>
                          <w:t>2023 May – Present</w:t>
                        </w:r>
                      </w:p>
                    </w:tc>
                    <w:tc>
                      <w:tcPr>
                        <w:tcW w:w="3307" w:type="dxa"/>
                      </w:tcPr>
                      <w:p w14:paraId="27E457C0" w14:textId="2C41414F" w:rsidR="00782E5E" w:rsidRPr="00CC1BC8" w:rsidRDefault="00782E5E" w:rsidP="00CC1BC8">
                        <w:pPr>
                          <w:suppressAutoHyphens w:val="0"/>
                          <w:autoSpaceDE w:val="0"/>
                          <w:autoSpaceDN w:val="0"/>
                          <w:adjustRightInd w:val="0"/>
                          <w:rPr>
                            <w:rFonts w:ascii="Californian FB" w:hAnsi="Californian FB" w:cs="Californian FB"/>
                            <w:color w:val="000000"/>
                            <w:sz w:val="23"/>
                            <w:szCs w:val="23"/>
                            <w:lang w:eastAsia="en-US" w:bidi="ml-IN"/>
                          </w:rPr>
                        </w:pPr>
                        <w:r>
                          <w:rPr>
                            <w:rFonts w:ascii="Californian FB" w:hAnsi="Californian FB" w:cs="Californian FB"/>
                            <w:color w:val="000000"/>
                            <w:sz w:val="23"/>
                            <w:szCs w:val="23"/>
                            <w:lang w:eastAsia="en-US" w:bidi="ml-IN"/>
                          </w:rPr>
                          <w:t>KPIT Technologies</w:t>
                        </w:r>
                      </w:p>
                    </w:tc>
                  </w:tr>
                  <w:tr w:rsidR="00CC1BC8" w:rsidRPr="00CC1BC8" w14:paraId="71386F74" w14:textId="77777777" w:rsidTr="00CC1BC8">
                    <w:tc>
                      <w:tcPr>
                        <w:tcW w:w="2599" w:type="dxa"/>
                      </w:tcPr>
                      <w:p w14:paraId="6A2AF34D" w14:textId="473EBB36" w:rsidR="00520F38" w:rsidRPr="00CC1BC8" w:rsidRDefault="00520F38" w:rsidP="00CC1BC8">
                        <w:pPr>
                          <w:suppressAutoHyphens w:val="0"/>
                          <w:autoSpaceDE w:val="0"/>
                          <w:autoSpaceDN w:val="0"/>
                          <w:adjustRightInd w:val="0"/>
                          <w:rPr>
                            <w:rFonts w:ascii="Californian FB" w:hAnsi="Californian FB" w:cs="Californian FB"/>
                            <w:color w:val="000000"/>
                            <w:sz w:val="23"/>
                            <w:szCs w:val="23"/>
                            <w:lang w:eastAsia="en-US" w:bidi="ml-IN"/>
                          </w:rPr>
                        </w:pPr>
                        <w:r w:rsidRPr="00CC1BC8">
                          <w:rPr>
                            <w:rFonts w:ascii="Californian FB" w:hAnsi="Californian FB" w:cs="Californian FB"/>
                            <w:color w:val="000000"/>
                            <w:sz w:val="23"/>
                            <w:szCs w:val="23"/>
                            <w:lang w:eastAsia="en-US" w:bidi="ml-IN"/>
                          </w:rPr>
                          <w:t xml:space="preserve">2019 August </w:t>
                        </w:r>
                        <w:r w:rsidR="00782E5E">
                          <w:rPr>
                            <w:rFonts w:ascii="Californian FB" w:hAnsi="Californian FB" w:cs="Californian FB"/>
                            <w:color w:val="000000"/>
                            <w:sz w:val="23"/>
                            <w:szCs w:val="23"/>
                            <w:lang w:eastAsia="en-US" w:bidi="ml-IN"/>
                          </w:rPr>
                          <w:t>–</w:t>
                        </w:r>
                        <w:r w:rsidRPr="00CC1BC8">
                          <w:rPr>
                            <w:rFonts w:ascii="Californian FB" w:hAnsi="Californian FB" w:cs="Californian FB"/>
                            <w:color w:val="000000"/>
                            <w:sz w:val="23"/>
                            <w:szCs w:val="23"/>
                            <w:lang w:eastAsia="en-US" w:bidi="ml-IN"/>
                          </w:rPr>
                          <w:t xml:space="preserve"> </w:t>
                        </w:r>
                        <w:r w:rsidR="00782E5E">
                          <w:rPr>
                            <w:rFonts w:ascii="Californian FB" w:hAnsi="Californian FB" w:cs="Californian FB"/>
                            <w:color w:val="000000"/>
                            <w:sz w:val="23"/>
                            <w:szCs w:val="23"/>
                            <w:lang w:eastAsia="en-US" w:bidi="ml-IN"/>
                          </w:rPr>
                          <w:t>2022 July</w:t>
                        </w:r>
                      </w:p>
                    </w:tc>
                    <w:tc>
                      <w:tcPr>
                        <w:tcW w:w="3307" w:type="dxa"/>
                      </w:tcPr>
                      <w:p w14:paraId="0CC4B3F5" w14:textId="77777777" w:rsidR="00520F38" w:rsidRPr="00CC1BC8" w:rsidRDefault="00520F38" w:rsidP="00CC1BC8">
                        <w:pPr>
                          <w:suppressAutoHyphens w:val="0"/>
                          <w:autoSpaceDE w:val="0"/>
                          <w:autoSpaceDN w:val="0"/>
                          <w:adjustRightInd w:val="0"/>
                          <w:rPr>
                            <w:rFonts w:ascii="Californian FB" w:hAnsi="Californian FB" w:cs="Californian FB"/>
                            <w:color w:val="000000"/>
                            <w:sz w:val="23"/>
                            <w:szCs w:val="23"/>
                            <w:lang w:eastAsia="en-US" w:bidi="ml-IN"/>
                          </w:rPr>
                        </w:pPr>
                        <w:r w:rsidRPr="00CC1BC8">
                          <w:rPr>
                            <w:rFonts w:ascii="Californian FB" w:hAnsi="Californian FB" w:cs="Californian FB"/>
                            <w:color w:val="000000"/>
                            <w:sz w:val="23"/>
                            <w:szCs w:val="23"/>
                            <w:lang w:eastAsia="en-US" w:bidi="ml-IN"/>
                          </w:rPr>
                          <w:t>Engineer at Qualcomm</w:t>
                        </w:r>
                      </w:p>
                    </w:tc>
                  </w:tr>
                  <w:tr w:rsidR="00CC1BC8" w:rsidRPr="00CC1BC8" w14:paraId="1846F567" w14:textId="77777777" w:rsidTr="00CC1BC8">
                    <w:tc>
                      <w:tcPr>
                        <w:tcW w:w="2599" w:type="dxa"/>
                      </w:tcPr>
                      <w:p w14:paraId="1D18B0DA" w14:textId="77777777" w:rsidR="00520F38" w:rsidRPr="00CC1BC8" w:rsidRDefault="00520F38" w:rsidP="00CC1BC8">
                        <w:pPr>
                          <w:suppressAutoHyphens w:val="0"/>
                          <w:autoSpaceDE w:val="0"/>
                          <w:autoSpaceDN w:val="0"/>
                          <w:adjustRightInd w:val="0"/>
                          <w:rPr>
                            <w:rFonts w:ascii="Californian FB" w:hAnsi="Californian FB" w:cs="Californian FB"/>
                            <w:color w:val="000000"/>
                            <w:sz w:val="23"/>
                            <w:szCs w:val="23"/>
                            <w:lang w:eastAsia="en-US" w:bidi="ml-IN"/>
                          </w:rPr>
                        </w:pPr>
                        <w:r w:rsidRPr="00CC1BC8">
                          <w:rPr>
                            <w:rFonts w:ascii="Californian FB" w:hAnsi="Californian FB" w:cs="Californian FB"/>
                            <w:color w:val="000000"/>
                            <w:sz w:val="23"/>
                            <w:szCs w:val="23"/>
                            <w:lang w:eastAsia="en-US" w:bidi="ml-IN"/>
                          </w:rPr>
                          <w:t>2017 June - 2019 August</w:t>
                        </w:r>
                      </w:p>
                    </w:tc>
                    <w:tc>
                      <w:tcPr>
                        <w:tcW w:w="3307" w:type="dxa"/>
                      </w:tcPr>
                      <w:p w14:paraId="57454A79" w14:textId="77777777" w:rsidR="00520F38" w:rsidRPr="00CC1BC8" w:rsidRDefault="00520F38" w:rsidP="00CC1BC8">
                        <w:pPr>
                          <w:suppressAutoHyphens w:val="0"/>
                          <w:autoSpaceDE w:val="0"/>
                          <w:autoSpaceDN w:val="0"/>
                          <w:adjustRightInd w:val="0"/>
                          <w:rPr>
                            <w:rFonts w:ascii="Californian FB" w:hAnsi="Californian FB" w:cs="Californian FB"/>
                            <w:color w:val="000000"/>
                            <w:sz w:val="23"/>
                            <w:szCs w:val="23"/>
                            <w:lang w:eastAsia="en-US" w:bidi="ml-IN"/>
                          </w:rPr>
                        </w:pPr>
                        <w:r w:rsidRPr="00520F38">
                          <w:rPr>
                            <w:rFonts w:ascii="Californian FB" w:hAnsi="Californian FB" w:cs="Californian FB"/>
                            <w:color w:val="000000"/>
                            <w:sz w:val="23"/>
                            <w:szCs w:val="23"/>
                            <w:lang w:eastAsia="en-US" w:bidi="ml-IN"/>
                          </w:rPr>
                          <w:t>External Employee at Infineon Technologies</w:t>
                        </w:r>
                      </w:p>
                    </w:tc>
                  </w:tr>
                  <w:tr w:rsidR="00CC1BC8" w:rsidRPr="00CC1BC8" w14:paraId="1AE1A075" w14:textId="77777777" w:rsidTr="00CC1BC8">
                    <w:tc>
                      <w:tcPr>
                        <w:tcW w:w="2599" w:type="dxa"/>
                      </w:tcPr>
                      <w:p w14:paraId="7541240A" w14:textId="77777777" w:rsidR="00520F38" w:rsidRPr="00CC1BC8" w:rsidRDefault="00520F38" w:rsidP="00CC1BC8">
                        <w:pPr>
                          <w:suppressAutoHyphens w:val="0"/>
                          <w:autoSpaceDE w:val="0"/>
                          <w:autoSpaceDN w:val="0"/>
                          <w:adjustRightInd w:val="0"/>
                          <w:rPr>
                            <w:rFonts w:ascii="Californian FB" w:hAnsi="Californian FB" w:cs="Californian FB"/>
                            <w:color w:val="000000"/>
                            <w:sz w:val="23"/>
                            <w:szCs w:val="23"/>
                            <w:lang w:eastAsia="en-US" w:bidi="ml-IN"/>
                          </w:rPr>
                        </w:pPr>
                        <w:r w:rsidRPr="00CC1BC8">
                          <w:rPr>
                            <w:rFonts w:ascii="Californian FB" w:hAnsi="Californian FB" w:cs="Californian FB"/>
                            <w:color w:val="000000"/>
                            <w:sz w:val="23"/>
                            <w:szCs w:val="23"/>
                            <w:lang w:eastAsia="en-US" w:bidi="ml-IN"/>
                          </w:rPr>
                          <w:t>2016 August - 2017 May</w:t>
                        </w:r>
                      </w:p>
                    </w:tc>
                    <w:tc>
                      <w:tcPr>
                        <w:tcW w:w="3307" w:type="dxa"/>
                      </w:tcPr>
                      <w:p w14:paraId="5F10999A" w14:textId="77777777" w:rsidR="00520F38" w:rsidRPr="00CC1BC8" w:rsidRDefault="00520F38" w:rsidP="00CC1BC8">
                        <w:pPr>
                          <w:suppressAutoHyphens w:val="0"/>
                          <w:autoSpaceDE w:val="0"/>
                          <w:autoSpaceDN w:val="0"/>
                          <w:adjustRightInd w:val="0"/>
                          <w:rPr>
                            <w:rFonts w:ascii="Californian FB" w:hAnsi="Californian FB" w:cs="Californian FB"/>
                            <w:color w:val="000000"/>
                            <w:sz w:val="23"/>
                            <w:szCs w:val="23"/>
                            <w:lang w:eastAsia="en-US" w:bidi="ml-IN"/>
                          </w:rPr>
                        </w:pPr>
                        <w:r w:rsidRPr="00CC1BC8">
                          <w:rPr>
                            <w:rFonts w:ascii="Californian FB" w:hAnsi="Californian FB" w:cs="Californian FB"/>
                            <w:color w:val="000000"/>
                            <w:sz w:val="23"/>
                            <w:szCs w:val="23"/>
                            <w:lang w:eastAsia="en-US" w:bidi="ml-IN"/>
                          </w:rPr>
                          <w:t>Inte</w:t>
                        </w:r>
                        <w:r w:rsidR="00554C6B" w:rsidRPr="00CC1BC8">
                          <w:rPr>
                            <w:rFonts w:ascii="Californian FB" w:hAnsi="Californian FB" w:cs="Californian FB"/>
                            <w:color w:val="000000"/>
                            <w:sz w:val="23"/>
                            <w:szCs w:val="23"/>
                            <w:lang w:eastAsia="en-US" w:bidi="ml-IN"/>
                          </w:rPr>
                          <w:t>rnship at Infineon Technologies</w:t>
                        </w:r>
                      </w:p>
                    </w:tc>
                  </w:tr>
                </w:tbl>
                <w:p w14:paraId="5CD5777A" w14:textId="77777777" w:rsidR="00520F38" w:rsidRPr="00520F38" w:rsidRDefault="00520F38" w:rsidP="00520F38">
                  <w:pPr>
                    <w:suppressAutoHyphens w:val="0"/>
                    <w:autoSpaceDE w:val="0"/>
                    <w:autoSpaceDN w:val="0"/>
                    <w:adjustRightInd w:val="0"/>
                    <w:rPr>
                      <w:rFonts w:ascii="Californian FB" w:hAnsi="Californian FB" w:cs="Californian FB"/>
                      <w:color w:val="000000"/>
                      <w:sz w:val="23"/>
                      <w:szCs w:val="23"/>
                      <w:lang w:eastAsia="en-US" w:bidi="ml-IN"/>
                    </w:rPr>
                  </w:pPr>
                </w:p>
              </w:tc>
            </w:tr>
          </w:tbl>
          <w:p w14:paraId="5C78E1D2" w14:textId="77777777" w:rsidR="00B4120E" w:rsidRPr="009F49A9" w:rsidRDefault="00B4120E" w:rsidP="009F49A9">
            <w:pPr>
              <w:spacing w:line="360" w:lineRule="auto"/>
              <w:jc w:val="both"/>
              <w:rPr>
                <w:rFonts w:ascii="Californian FB" w:hAnsi="Californian FB"/>
              </w:rPr>
            </w:pPr>
          </w:p>
          <w:p w14:paraId="247C19EB" w14:textId="77777777" w:rsidR="00117EFE" w:rsidRPr="009F49A9" w:rsidRDefault="00D4341A" w:rsidP="00F76073">
            <w:pPr>
              <w:pStyle w:val="Tit"/>
              <w:shd w:val="clear" w:color="auto" w:fill="95B3D7"/>
              <w:spacing w:line="360" w:lineRule="auto"/>
              <w:ind w:left="0" w:right="-155" w:firstLine="0"/>
              <w:rPr>
                <w:rFonts w:ascii="Californian FB" w:hAnsi="Californian FB"/>
                <w:szCs w:val="24"/>
              </w:rPr>
            </w:pPr>
            <w:r w:rsidRPr="009F49A9">
              <w:rPr>
                <w:rFonts w:ascii="Californian FB" w:hAnsi="Californian FB"/>
                <w:szCs w:val="24"/>
              </w:rPr>
              <w:t>Project</w:t>
            </w:r>
            <w:r w:rsidR="00520F38">
              <w:rPr>
                <w:rFonts w:ascii="Californian FB" w:hAnsi="Californian FB"/>
                <w:szCs w:val="24"/>
              </w:rPr>
              <w:t>s</w:t>
            </w:r>
          </w:p>
          <w:p w14:paraId="08D1548A" w14:textId="25F7303B" w:rsidR="00782E5E" w:rsidRDefault="00782E5E" w:rsidP="00554C6B">
            <w:pPr>
              <w:numPr>
                <w:ilvl w:val="0"/>
                <w:numId w:val="33"/>
              </w:numPr>
              <w:suppressAutoHyphens w:val="0"/>
              <w:autoSpaceDE w:val="0"/>
              <w:autoSpaceDN w:val="0"/>
              <w:adjustRightInd w:val="0"/>
              <w:ind w:left="370"/>
              <w:rPr>
                <w:rFonts w:ascii="Californian FB" w:hAnsi="Californian FB" w:cs="Californian FB"/>
                <w:b/>
                <w:bCs/>
                <w:color w:val="000000"/>
                <w:sz w:val="23"/>
                <w:szCs w:val="23"/>
                <w:lang w:bidi="ml-IN"/>
              </w:rPr>
            </w:pPr>
            <w:r>
              <w:rPr>
                <w:rFonts w:ascii="Californian FB" w:hAnsi="Californian FB" w:cs="Californian FB"/>
                <w:b/>
                <w:bCs/>
                <w:color w:val="000000"/>
                <w:sz w:val="23"/>
                <w:szCs w:val="23"/>
                <w:lang w:bidi="ml-IN"/>
              </w:rPr>
              <w:t>AUTOSAR MCAL CAN Driver (June 2023 – Present):</w:t>
            </w:r>
          </w:p>
          <w:p w14:paraId="4498B092" w14:textId="15B2685D" w:rsidR="00782E5E" w:rsidRDefault="00782E5E" w:rsidP="00782E5E">
            <w:pPr>
              <w:suppressAutoHyphens w:val="0"/>
              <w:autoSpaceDE w:val="0"/>
              <w:autoSpaceDN w:val="0"/>
              <w:adjustRightInd w:val="0"/>
              <w:ind w:left="370"/>
              <w:rPr>
                <w:rFonts w:ascii="Californian FB" w:hAnsi="Californian FB" w:cs="Californian FB"/>
                <w:b/>
                <w:bCs/>
                <w:color w:val="000000"/>
                <w:sz w:val="23"/>
                <w:szCs w:val="23"/>
                <w:lang w:bidi="ml-IN"/>
              </w:rPr>
            </w:pPr>
            <w:r>
              <w:rPr>
                <w:rFonts w:ascii="Californian FB" w:hAnsi="Californian FB" w:cs="Californian FB"/>
                <w:b/>
                <w:bCs/>
                <w:color w:val="000000"/>
                <w:sz w:val="23"/>
                <w:szCs w:val="23"/>
                <w:lang w:bidi="ml-IN"/>
              </w:rPr>
              <w:t>Development of MCAL CAN Driver compliant to AUTOSAR standards</w:t>
            </w:r>
          </w:p>
          <w:p w14:paraId="3E48D161" w14:textId="10AB4D9E" w:rsidR="00782E5E" w:rsidRDefault="00782E5E" w:rsidP="00782E5E">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Architecture and design documentation</w:t>
            </w:r>
          </w:p>
          <w:p w14:paraId="62423269" w14:textId="7C26AC95" w:rsidR="00782E5E" w:rsidRDefault="00782E5E" w:rsidP="00782E5E">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 xml:space="preserve">Drver development in C </w:t>
            </w:r>
          </w:p>
          <w:p w14:paraId="12B72812" w14:textId="1305D384" w:rsidR="00782E5E" w:rsidRDefault="00782E5E" w:rsidP="00782E5E">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Test cases development in C</w:t>
            </w:r>
          </w:p>
          <w:p w14:paraId="73E70C36" w14:textId="15C97E2A" w:rsidR="00782E5E" w:rsidRDefault="00782E5E" w:rsidP="00782E5E">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Static analysis (MISRA, KLOCWORK)</w:t>
            </w:r>
          </w:p>
          <w:p w14:paraId="239DFF38" w14:textId="44EE1994" w:rsidR="00782E5E" w:rsidRDefault="00782E5E" w:rsidP="00782E5E">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Configuration</w:t>
            </w:r>
            <w:r w:rsidR="003F5B8F">
              <w:rPr>
                <w:rFonts w:ascii="Californian FB" w:hAnsi="Californian FB" w:cs="Californian FB"/>
                <w:color w:val="000000"/>
                <w:sz w:val="23"/>
                <w:szCs w:val="23"/>
                <w:lang w:bidi="ml-IN"/>
              </w:rPr>
              <w:t xml:space="preserve"> development for</w:t>
            </w:r>
            <w:r>
              <w:rPr>
                <w:rFonts w:ascii="Californian FB" w:hAnsi="Californian FB" w:cs="Californian FB"/>
                <w:color w:val="000000"/>
                <w:sz w:val="23"/>
                <w:szCs w:val="23"/>
                <w:lang w:bidi="ml-IN"/>
              </w:rPr>
              <w:t xml:space="preserve"> Davinci</w:t>
            </w:r>
          </w:p>
          <w:p w14:paraId="34503F87" w14:textId="76773B06" w:rsidR="003F5B8F" w:rsidRPr="003F5B8F" w:rsidRDefault="003F5B8F" w:rsidP="003F5B8F">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Unit Testing</w:t>
            </w:r>
          </w:p>
          <w:p w14:paraId="436991A1" w14:textId="77777777" w:rsidR="00782E5E" w:rsidRDefault="00782E5E" w:rsidP="00782E5E">
            <w:pPr>
              <w:suppressAutoHyphens w:val="0"/>
              <w:autoSpaceDE w:val="0"/>
              <w:autoSpaceDN w:val="0"/>
              <w:adjustRightInd w:val="0"/>
              <w:ind w:left="370"/>
              <w:rPr>
                <w:rFonts w:ascii="Californian FB" w:hAnsi="Californian FB" w:cs="Californian FB"/>
                <w:b/>
                <w:bCs/>
                <w:color w:val="000000"/>
                <w:sz w:val="23"/>
                <w:szCs w:val="23"/>
                <w:lang w:bidi="ml-IN"/>
              </w:rPr>
            </w:pPr>
          </w:p>
          <w:p w14:paraId="47FB2409" w14:textId="25C0299A" w:rsidR="008B115D" w:rsidRDefault="008B115D" w:rsidP="00554C6B">
            <w:pPr>
              <w:numPr>
                <w:ilvl w:val="0"/>
                <w:numId w:val="33"/>
              </w:numPr>
              <w:suppressAutoHyphens w:val="0"/>
              <w:autoSpaceDE w:val="0"/>
              <w:autoSpaceDN w:val="0"/>
              <w:adjustRightInd w:val="0"/>
              <w:ind w:left="370"/>
              <w:rPr>
                <w:rFonts w:ascii="Californian FB" w:hAnsi="Californian FB" w:cs="Californian FB"/>
                <w:b/>
                <w:bCs/>
                <w:color w:val="000000"/>
                <w:sz w:val="23"/>
                <w:szCs w:val="23"/>
                <w:lang w:bidi="ml-IN"/>
              </w:rPr>
            </w:pPr>
            <w:r w:rsidRPr="008B115D">
              <w:rPr>
                <w:rFonts w:ascii="Californian FB" w:hAnsi="Californian FB" w:cs="Californian FB"/>
                <w:b/>
                <w:bCs/>
                <w:color w:val="000000"/>
                <w:sz w:val="23"/>
                <w:szCs w:val="23"/>
                <w:lang w:bidi="ml-IN"/>
              </w:rPr>
              <w:t>DX11 U</w:t>
            </w:r>
            <w:r>
              <w:rPr>
                <w:rFonts w:ascii="Californian FB" w:hAnsi="Californian FB" w:cs="Californian FB"/>
                <w:b/>
                <w:bCs/>
                <w:color w:val="000000"/>
                <w:sz w:val="23"/>
                <w:szCs w:val="23"/>
                <w:lang w:bidi="ml-IN"/>
              </w:rPr>
              <w:t>M</w:t>
            </w:r>
            <w:r w:rsidRPr="008B115D">
              <w:rPr>
                <w:rFonts w:ascii="Californian FB" w:hAnsi="Californian FB" w:cs="Californian FB"/>
                <w:b/>
                <w:bCs/>
                <w:color w:val="000000"/>
                <w:sz w:val="23"/>
                <w:szCs w:val="23"/>
                <w:lang w:bidi="ml-IN"/>
              </w:rPr>
              <w:t>D</w:t>
            </w:r>
            <w:r>
              <w:rPr>
                <w:rFonts w:ascii="Californian FB" w:hAnsi="Californian FB" w:cs="Californian FB"/>
                <w:b/>
                <w:bCs/>
                <w:color w:val="000000"/>
                <w:sz w:val="23"/>
                <w:szCs w:val="23"/>
                <w:lang w:bidi="ml-IN"/>
              </w:rPr>
              <w:t xml:space="preserve"> (</w:t>
            </w:r>
            <w:r>
              <w:rPr>
                <w:rFonts w:ascii="Californian FB" w:hAnsi="Californian FB" w:cs="Californian FB"/>
                <w:color w:val="000000"/>
                <w:sz w:val="23"/>
                <w:szCs w:val="23"/>
                <w:lang w:bidi="ml-IN"/>
              </w:rPr>
              <w:t xml:space="preserve">Qualcomm, Aug 2019 </w:t>
            </w:r>
            <w:r w:rsidR="00782E5E">
              <w:rPr>
                <w:rFonts w:ascii="Californian FB" w:hAnsi="Californian FB" w:cs="Californian FB"/>
                <w:color w:val="000000"/>
                <w:sz w:val="23"/>
                <w:szCs w:val="23"/>
                <w:lang w:bidi="ml-IN"/>
              </w:rPr>
              <w:t>–</w:t>
            </w:r>
            <w:r>
              <w:rPr>
                <w:rFonts w:ascii="Californian FB" w:hAnsi="Californian FB" w:cs="Californian FB"/>
                <w:color w:val="000000"/>
                <w:sz w:val="23"/>
                <w:szCs w:val="23"/>
                <w:lang w:bidi="ml-IN"/>
              </w:rPr>
              <w:t xml:space="preserve"> </w:t>
            </w:r>
            <w:r w:rsidR="00782E5E">
              <w:rPr>
                <w:rFonts w:ascii="Californian FB" w:hAnsi="Californian FB" w:cs="Californian FB"/>
                <w:color w:val="000000"/>
                <w:sz w:val="23"/>
                <w:szCs w:val="23"/>
                <w:lang w:bidi="ml-IN"/>
              </w:rPr>
              <w:t>July 2022</w:t>
            </w:r>
            <w:r>
              <w:rPr>
                <w:rFonts w:ascii="Californian FB" w:hAnsi="Californian FB" w:cs="Californian FB"/>
                <w:b/>
                <w:bCs/>
                <w:color w:val="000000"/>
                <w:sz w:val="23"/>
                <w:szCs w:val="23"/>
                <w:lang w:bidi="ml-IN"/>
              </w:rPr>
              <w:t xml:space="preserve">): </w:t>
            </w:r>
          </w:p>
          <w:p w14:paraId="08A25B0B" w14:textId="77777777" w:rsidR="008B115D" w:rsidRDefault="008B115D" w:rsidP="008B115D">
            <w:pPr>
              <w:suppressAutoHyphens w:val="0"/>
              <w:autoSpaceDE w:val="0"/>
              <w:autoSpaceDN w:val="0"/>
              <w:adjustRightInd w:val="0"/>
              <w:ind w:left="370"/>
              <w:rPr>
                <w:rFonts w:ascii="Californian FB" w:hAnsi="Californian FB" w:cs="Californian FB"/>
                <w:color w:val="000000"/>
                <w:sz w:val="23"/>
                <w:szCs w:val="23"/>
                <w:lang w:eastAsia="en-US" w:bidi="ml-IN"/>
              </w:rPr>
            </w:pPr>
            <w:r w:rsidRPr="008B115D">
              <w:rPr>
                <w:rFonts w:ascii="Californian FB" w:hAnsi="Californian FB" w:cs="Californian FB"/>
                <w:color w:val="000000"/>
                <w:sz w:val="23"/>
                <w:szCs w:val="23"/>
                <w:lang w:bidi="ml-IN"/>
              </w:rPr>
              <w:t>D</w:t>
            </w:r>
            <w:r>
              <w:rPr>
                <w:rFonts w:ascii="Californian FB" w:hAnsi="Californian FB" w:cs="Californian FB"/>
                <w:color w:val="000000"/>
                <w:sz w:val="23"/>
                <w:szCs w:val="23"/>
                <w:lang w:bidi="ml-IN"/>
              </w:rPr>
              <w:t xml:space="preserve">evelopment of User Mode Drivers for Adreno GPU is done in this project. </w:t>
            </w:r>
            <w:r w:rsidRPr="00554C6B">
              <w:rPr>
                <w:rFonts w:ascii="Californian FB" w:hAnsi="Californian FB" w:cs="Californian FB"/>
                <w:color w:val="000000"/>
                <w:sz w:val="23"/>
                <w:szCs w:val="23"/>
                <w:lang w:eastAsia="en-US" w:bidi="ml-IN"/>
              </w:rPr>
              <w:t>Responsibilities:</w:t>
            </w:r>
          </w:p>
          <w:p w14:paraId="578B6C71" w14:textId="33128ACD" w:rsidR="008B115D" w:rsidRDefault="008B115D" w:rsidP="008B115D">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 xml:space="preserve">User Mode </w:t>
            </w:r>
            <w:r w:rsidR="00024088">
              <w:rPr>
                <w:rFonts w:ascii="Californian FB" w:hAnsi="Californian FB" w:cs="Californian FB"/>
                <w:color w:val="000000"/>
                <w:sz w:val="23"/>
                <w:szCs w:val="23"/>
                <w:lang w:bidi="ml-IN"/>
              </w:rPr>
              <w:t xml:space="preserve">graphics </w:t>
            </w:r>
            <w:r w:rsidRPr="00730E9C">
              <w:rPr>
                <w:rFonts w:ascii="Californian FB" w:hAnsi="Californian FB" w:cs="Californian FB"/>
                <w:color w:val="000000"/>
                <w:sz w:val="23"/>
                <w:szCs w:val="23"/>
                <w:lang w:bidi="ml-IN"/>
              </w:rPr>
              <w:t>Driver development in C</w:t>
            </w:r>
            <w:r w:rsidRPr="008B115D">
              <w:rPr>
                <w:rFonts w:ascii="Californian FB" w:hAnsi="Californian FB" w:cs="Californian FB"/>
                <w:color w:val="000000"/>
                <w:sz w:val="23"/>
                <w:szCs w:val="23"/>
                <w:lang w:bidi="ml-IN"/>
              </w:rPr>
              <w:t>++</w:t>
            </w:r>
          </w:p>
          <w:p w14:paraId="1ACC14C7" w14:textId="77777777" w:rsidR="008B115D" w:rsidRDefault="008B115D" w:rsidP="008B115D">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Performance testing</w:t>
            </w:r>
          </w:p>
          <w:p w14:paraId="2245D516" w14:textId="77777777" w:rsidR="008B115D" w:rsidRDefault="008B115D" w:rsidP="008B115D">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 xml:space="preserve">Corruption analysis and mitigation </w:t>
            </w:r>
          </w:p>
          <w:p w14:paraId="6C0C68B5" w14:textId="77777777" w:rsidR="008B115D" w:rsidRPr="008B115D" w:rsidRDefault="008B115D" w:rsidP="008B115D">
            <w:pPr>
              <w:suppressAutoHyphens w:val="0"/>
              <w:autoSpaceDE w:val="0"/>
              <w:autoSpaceDN w:val="0"/>
              <w:adjustRightInd w:val="0"/>
              <w:ind w:left="730"/>
              <w:rPr>
                <w:rFonts w:ascii="Californian FB" w:hAnsi="Californian FB" w:cs="Californian FB"/>
                <w:color w:val="000000"/>
                <w:sz w:val="23"/>
                <w:szCs w:val="23"/>
                <w:lang w:bidi="ml-IN"/>
              </w:rPr>
            </w:pPr>
          </w:p>
          <w:p w14:paraId="3319DF0A" w14:textId="77777777" w:rsidR="00554C6B" w:rsidRDefault="00554C6B" w:rsidP="00554C6B">
            <w:pPr>
              <w:numPr>
                <w:ilvl w:val="0"/>
                <w:numId w:val="33"/>
              </w:numPr>
              <w:suppressAutoHyphens w:val="0"/>
              <w:autoSpaceDE w:val="0"/>
              <w:autoSpaceDN w:val="0"/>
              <w:adjustRightInd w:val="0"/>
              <w:ind w:left="370"/>
              <w:rPr>
                <w:rFonts w:ascii="Californian FB" w:hAnsi="Californian FB" w:cs="Californian FB"/>
                <w:color w:val="000000"/>
                <w:sz w:val="23"/>
                <w:szCs w:val="23"/>
                <w:lang w:bidi="ml-IN"/>
              </w:rPr>
            </w:pPr>
            <w:r w:rsidRPr="00554C6B">
              <w:rPr>
                <w:rFonts w:ascii="Californian FB" w:hAnsi="Californian FB" w:cs="Californian FB"/>
                <w:b/>
                <w:bCs/>
                <w:color w:val="000000"/>
                <w:sz w:val="23"/>
                <w:szCs w:val="23"/>
                <w:lang w:eastAsia="en-US" w:bidi="ml-IN"/>
              </w:rPr>
              <w:lastRenderedPageBreak/>
              <w:t>AURIX 2G (</w:t>
            </w:r>
            <w:r w:rsidRPr="00554C6B">
              <w:rPr>
                <w:rFonts w:ascii="Californian FB" w:hAnsi="Californian FB" w:cs="Californian FB"/>
                <w:color w:val="000000"/>
                <w:sz w:val="23"/>
                <w:szCs w:val="23"/>
                <w:lang w:eastAsia="en-US" w:bidi="ml-IN"/>
              </w:rPr>
              <w:t xml:space="preserve">Infineon Technologies, June 2017 </w:t>
            </w:r>
            <w:r w:rsidR="008B115D">
              <w:rPr>
                <w:rFonts w:ascii="Californian FB" w:hAnsi="Californian FB" w:cs="Californian FB"/>
                <w:color w:val="000000"/>
                <w:sz w:val="23"/>
                <w:szCs w:val="23"/>
                <w:lang w:eastAsia="en-US" w:bidi="ml-IN"/>
              </w:rPr>
              <w:t>-</w:t>
            </w:r>
            <w:r w:rsidRPr="00554C6B">
              <w:rPr>
                <w:rFonts w:ascii="Californian FB" w:hAnsi="Californian FB" w:cs="Californian FB"/>
                <w:color w:val="000000"/>
                <w:sz w:val="23"/>
                <w:szCs w:val="23"/>
                <w:lang w:eastAsia="en-US" w:bidi="ml-IN"/>
              </w:rPr>
              <w:t xml:space="preserve"> June 2019</w:t>
            </w:r>
            <w:r w:rsidRPr="00554C6B">
              <w:rPr>
                <w:rFonts w:ascii="Californian FB" w:hAnsi="Californian FB" w:cs="Californian FB"/>
                <w:b/>
                <w:bCs/>
                <w:color w:val="000000"/>
                <w:sz w:val="23"/>
                <w:szCs w:val="23"/>
                <w:lang w:eastAsia="en-US" w:bidi="ml-IN"/>
              </w:rPr>
              <w:t xml:space="preserve">): </w:t>
            </w:r>
            <w:r w:rsidRPr="00554C6B">
              <w:rPr>
                <w:rFonts w:ascii="Californian FB" w:hAnsi="Californian FB" w:cs="Californian FB"/>
                <w:color w:val="000000"/>
                <w:sz w:val="23"/>
                <w:szCs w:val="23"/>
                <w:lang w:eastAsia="en-US" w:bidi="ml-IN"/>
              </w:rPr>
              <w:t>Development of MCAL drivers for second</w:t>
            </w:r>
            <w:r w:rsidR="00752BFF">
              <w:rPr>
                <w:rFonts w:ascii="Californian FB" w:hAnsi="Californian FB" w:cs="Californian FB"/>
                <w:color w:val="000000"/>
                <w:sz w:val="23"/>
                <w:szCs w:val="23"/>
                <w:lang w:eastAsia="en-US" w:bidi="ml-IN"/>
              </w:rPr>
              <w:t>-</w:t>
            </w:r>
            <w:r w:rsidRPr="00554C6B">
              <w:rPr>
                <w:rFonts w:ascii="Californian FB" w:hAnsi="Californian FB" w:cs="Californian FB"/>
                <w:color w:val="000000"/>
                <w:sz w:val="23"/>
                <w:szCs w:val="23"/>
                <w:lang w:eastAsia="en-US" w:bidi="ml-IN"/>
              </w:rPr>
              <w:t>generation AURIX microcontroller is done in this project. Responsibilities:</w:t>
            </w:r>
          </w:p>
          <w:p w14:paraId="028E6312" w14:textId="77777777" w:rsidR="00730E9C" w:rsidRPr="00730E9C" w:rsidRDefault="0026589B" w:rsidP="00730E9C">
            <w:pPr>
              <w:numPr>
                <w:ilvl w:val="0"/>
                <w:numId w:val="33"/>
              </w:numPr>
              <w:suppressAutoHyphens w:val="0"/>
              <w:autoSpaceDE w:val="0"/>
              <w:autoSpaceDN w:val="0"/>
              <w:adjustRightInd w:val="0"/>
              <w:ind w:left="730"/>
              <w:rPr>
                <w:rFonts w:ascii="Californian FB" w:hAnsi="Californian FB" w:cs="Californian FB"/>
                <w:color w:val="000000"/>
                <w:sz w:val="23"/>
                <w:szCs w:val="23"/>
                <w:lang w:bidi="ml-IN"/>
              </w:rPr>
            </w:pPr>
            <w:r>
              <w:rPr>
                <w:rFonts w:ascii="Californian FB" w:hAnsi="Californian FB" w:cs="Californian FB"/>
                <w:color w:val="000000"/>
                <w:sz w:val="23"/>
                <w:szCs w:val="23"/>
                <w:lang w:bidi="ml-IN"/>
              </w:rPr>
              <w:t>Documentation of Architecture, Design, and User Manual</w:t>
            </w:r>
          </w:p>
          <w:p w14:paraId="2B7B5440" w14:textId="77777777" w:rsidR="00730E9C" w:rsidRPr="00730E9C" w:rsidRDefault="00730E9C" w:rsidP="00730E9C">
            <w:pPr>
              <w:numPr>
                <w:ilvl w:val="0"/>
                <w:numId w:val="33"/>
              </w:numPr>
              <w:suppressAutoHyphens w:val="0"/>
              <w:autoSpaceDE w:val="0"/>
              <w:autoSpaceDN w:val="0"/>
              <w:adjustRightInd w:val="0"/>
              <w:ind w:left="730"/>
              <w:rPr>
                <w:rFonts w:ascii="Californian FB" w:hAnsi="Californian FB" w:cs="Californian FB"/>
                <w:color w:val="000000"/>
                <w:lang w:eastAsia="en-US" w:bidi="ml-IN"/>
              </w:rPr>
            </w:pPr>
            <w:r w:rsidRPr="00730E9C">
              <w:rPr>
                <w:rFonts w:ascii="Californian FB" w:hAnsi="Californian FB" w:cs="Californian FB"/>
                <w:color w:val="000000"/>
                <w:sz w:val="23"/>
                <w:szCs w:val="23"/>
                <w:lang w:eastAsia="en-US" w:bidi="ml-IN"/>
              </w:rPr>
              <w:t xml:space="preserve">Driver development in C for Sent, Irq, </w:t>
            </w:r>
            <w:proofErr w:type="spellStart"/>
            <w:r w:rsidRPr="00730E9C">
              <w:rPr>
                <w:rFonts w:ascii="Californian FB" w:hAnsi="Californian FB" w:cs="Californian FB"/>
                <w:color w:val="000000"/>
                <w:sz w:val="23"/>
                <w:szCs w:val="23"/>
                <w:lang w:eastAsia="en-US" w:bidi="ml-IN"/>
              </w:rPr>
              <w:t>Uart</w:t>
            </w:r>
            <w:proofErr w:type="spellEnd"/>
          </w:p>
          <w:p w14:paraId="355BE342" w14:textId="77777777" w:rsidR="00730E9C" w:rsidRDefault="00730E9C" w:rsidP="00730E9C">
            <w:pPr>
              <w:numPr>
                <w:ilvl w:val="0"/>
                <w:numId w:val="33"/>
              </w:numPr>
              <w:suppressAutoHyphens w:val="0"/>
              <w:autoSpaceDE w:val="0"/>
              <w:autoSpaceDN w:val="0"/>
              <w:adjustRightInd w:val="0"/>
              <w:ind w:left="730"/>
            </w:pPr>
            <w:r w:rsidRPr="00730E9C">
              <w:rPr>
                <w:rFonts w:ascii="Californian FB" w:hAnsi="Californian FB" w:cs="Californian FB"/>
                <w:color w:val="000000"/>
                <w:sz w:val="23"/>
                <w:szCs w:val="23"/>
                <w:lang w:eastAsia="en-US" w:bidi="ml-IN"/>
              </w:rPr>
              <w:t xml:space="preserve">Development of configuration plugin files compatible </w:t>
            </w:r>
            <w:r w:rsidR="00752BFF">
              <w:rPr>
                <w:rFonts w:ascii="Californian FB" w:hAnsi="Californian FB" w:cs="Californian FB"/>
                <w:color w:val="000000"/>
                <w:sz w:val="23"/>
                <w:szCs w:val="23"/>
                <w:lang w:eastAsia="en-US" w:bidi="ml-IN"/>
              </w:rPr>
              <w:t>with</w:t>
            </w:r>
            <w:r w:rsidRPr="00730E9C">
              <w:rPr>
                <w:rFonts w:ascii="Californian FB" w:hAnsi="Californian FB" w:cs="Californian FB"/>
                <w:color w:val="000000"/>
                <w:sz w:val="23"/>
                <w:szCs w:val="23"/>
                <w:lang w:eastAsia="en-US" w:bidi="ml-IN"/>
              </w:rPr>
              <w:t xml:space="preserve"> the tool </w:t>
            </w:r>
            <w:proofErr w:type="spellStart"/>
            <w:r w:rsidRPr="00730E9C">
              <w:t>Tresos</w:t>
            </w:r>
            <w:proofErr w:type="spellEnd"/>
          </w:p>
          <w:p w14:paraId="212A3AD0" w14:textId="77777777" w:rsidR="00730E9C" w:rsidRPr="00730E9C" w:rsidRDefault="00730E9C" w:rsidP="00730E9C">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proofErr w:type="spellStart"/>
            <w:r w:rsidRPr="00730E9C">
              <w:rPr>
                <w:rFonts w:ascii="Californian FB" w:hAnsi="Californian FB" w:cs="Californian FB"/>
                <w:color w:val="000000"/>
                <w:sz w:val="23"/>
                <w:szCs w:val="23"/>
                <w:lang w:eastAsia="en-US" w:bidi="ml-IN"/>
              </w:rPr>
              <w:t>Polyspace</w:t>
            </w:r>
            <w:proofErr w:type="spellEnd"/>
            <w:r w:rsidRPr="00730E9C">
              <w:rPr>
                <w:rFonts w:ascii="Californian FB" w:hAnsi="Californian FB" w:cs="Californian FB"/>
                <w:color w:val="000000"/>
                <w:sz w:val="23"/>
                <w:szCs w:val="23"/>
                <w:lang w:eastAsia="en-US" w:bidi="ml-IN"/>
              </w:rPr>
              <w:t>, MISRA analysis</w:t>
            </w:r>
            <w:r w:rsidR="00752BFF">
              <w:rPr>
                <w:rFonts w:ascii="Californian FB" w:hAnsi="Californian FB" w:cs="Californian FB"/>
                <w:color w:val="000000"/>
                <w:sz w:val="23"/>
                <w:szCs w:val="23"/>
                <w:lang w:eastAsia="en-US" w:bidi="ml-IN"/>
              </w:rPr>
              <w:t>,</w:t>
            </w:r>
            <w:r w:rsidRPr="00730E9C">
              <w:rPr>
                <w:rFonts w:ascii="Californian FB" w:hAnsi="Californian FB" w:cs="Californian FB"/>
                <w:color w:val="000000"/>
                <w:sz w:val="23"/>
                <w:szCs w:val="23"/>
                <w:lang w:eastAsia="en-US" w:bidi="ml-IN"/>
              </w:rPr>
              <w:t xml:space="preserve"> and unit testing with TESSY </w:t>
            </w:r>
          </w:p>
          <w:p w14:paraId="6C1EFD40" w14:textId="77777777" w:rsidR="00730E9C" w:rsidRPr="00730E9C" w:rsidRDefault="00730E9C" w:rsidP="00730E9C">
            <w:pPr>
              <w:suppressAutoHyphens w:val="0"/>
              <w:autoSpaceDE w:val="0"/>
              <w:autoSpaceDN w:val="0"/>
              <w:adjustRightInd w:val="0"/>
              <w:ind w:left="460"/>
              <w:rPr>
                <w:rFonts w:ascii="Californian FB" w:hAnsi="Californian FB" w:cs="Californian FB"/>
                <w:color w:val="000000"/>
                <w:sz w:val="23"/>
                <w:szCs w:val="23"/>
                <w:lang w:eastAsia="en-US" w:bidi="ml-IN"/>
              </w:rPr>
            </w:pPr>
          </w:p>
          <w:p w14:paraId="5BEFB1CA" w14:textId="32A56C71" w:rsidR="00752BFF" w:rsidRPr="00024088" w:rsidRDefault="00730E9C" w:rsidP="00024088">
            <w:pPr>
              <w:numPr>
                <w:ilvl w:val="0"/>
                <w:numId w:val="33"/>
              </w:numPr>
              <w:suppressAutoHyphens w:val="0"/>
              <w:autoSpaceDE w:val="0"/>
              <w:autoSpaceDN w:val="0"/>
              <w:adjustRightInd w:val="0"/>
              <w:ind w:left="370"/>
              <w:rPr>
                <w:rFonts w:ascii="Californian FB" w:hAnsi="Californian FB" w:cs="Californian FB"/>
                <w:color w:val="000000"/>
                <w:sz w:val="23"/>
                <w:szCs w:val="23"/>
                <w:lang w:eastAsia="en-US" w:bidi="ml-IN"/>
              </w:rPr>
            </w:pPr>
            <w:proofErr w:type="spellStart"/>
            <w:r w:rsidRPr="00730E9C">
              <w:rPr>
                <w:rFonts w:ascii="Californian FB" w:hAnsi="Californian FB" w:cs="Californian FB"/>
                <w:b/>
                <w:bCs/>
                <w:color w:val="000000"/>
                <w:sz w:val="23"/>
                <w:szCs w:val="23"/>
                <w:lang w:eastAsia="en-US" w:bidi="ml-IN"/>
              </w:rPr>
              <w:t>Tessibility</w:t>
            </w:r>
            <w:proofErr w:type="spellEnd"/>
            <w:r>
              <w:rPr>
                <w:rFonts w:ascii="Californian FB" w:hAnsi="Californian FB" w:cs="Californian FB"/>
                <w:b/>
                <w:bCs/>
                <w:color w:val="000000"/>
                <w:sz w:val="23"/>
                <w:szCs w:val="23"/>
                <w:lang w:eastAsia="en-US" w:bidi="ml-IN"/>
              </w:rPr>
              <w:t xml:space="preserve"> </w:t>
            </w:r>
            <w:r w:rsidRPr="00730E9C">
              <w:rPr>
                <w:rFonts w:ascii="Californian FB" w:hAnsi="Californian FB" w:cs="Californian FB"/>
                <w:color w:val="000000"/>
                <w:sz w:val="23"/>
                <w:szCs w:val="23"/>
                <w:lang w:eastAsia="en-US" w:bidi="ml-IN"/>
              </w:rPr>
              <w:t xml:space="preserve">(Infineon Technologies, Nov 2018 </w:t>
            </w:r>
            <w:r w:rsidR="008B115D">
              <w:rPr>
                <w:rFonts w:ascii="Californian FB" w:hAnsi="Californian FB" w:cs="Californian FB"/>
                <w:color w:val="000000"/>
                <w:sz w:val="23"/>
                <w:szCs w:val="23"/>
                <w:lang w:eastAsia="en-US" w:bidi="ml-IN"/>
              </w:rPr>
              <w:t>-</w:t>
            </w:r>
            <w:r w:rsidRPr="00730E9C">
              <w:rPr>
                <w:rFonts w:ascii="Californian FB" w:hAnsi="Californian FB" w:cs="Californian FB"/>
                <w:color w:val="000000"/>
                <w:sz w:val="23"/>
                <w:szCs w:val="23"/>
                <w:lang w:eastAsia="en-US" w:bidi="ml-IN"/>
              </w:rPr>
              <w:t xml:space="preserve"> Dec 2018): </w:t>
            </w:r>
            <w:proofErr w:type="spellStart"/>
            <w:r w:rsidRPr="00730E9C">
              <w:rPr>
                <w:rFonts w:ascii="Californian FB" w:hAnsi="Californian FB" w:cs="Californian FB"/>
                <w:color w:val="000000"/>
                <w:sz w:val="23"/>
                <w:szCs w:val="23"/>
                <w:lang w:eastAsia="en-US" w:bidi="ml-IN"/>
              </w:rPr>
              <w:t>Tessybility</w:t>
            </w:r>
            <w:proofErr w:type="spellEnd"/>
            <w:r w:rsidRPr="00730E9C">
              <w:rPr>
                <w:rFonts w:ascii="Californian FB" w:hAnsi="Californian FB" w:cs="Californian FB"/>
                <w:color w:val="000000"/>
                <w:sz w:val="23"/>
                <w:szCs w:val="23"/>
                <w:lang w:eastAsia="en-US" w:bidi="ml-IN"/>
              </w:rPr>
              <w:t xml:space="preserve"> is a tool developed to ease </w:t>
            </w:r>
            <w:r w:rsidR="00752BFF">
              <w:rPr>
                <w:rFonts w:ascii="Californian FB" w:hAnsi="Californian FB" w:cs="Californian FB"/>
                <w:color w:val="000000"/>
                <w:sz w:val="23"/>
                <w:szCs w:val="23"/>
                <w:lang w:eastAsia="en-US" w:bidi="ml-IN"/>
              </w:rPr>
              <w:t xml:space="preserve">the </w:t>
            </w:r>
            <w:r w:rsidRPr="00730E9C">
              <w:rPr>
                <w:rFonts w:ascii="Californian FB" w:hAnsi="Californian FB" w:cs="Californian FB"/>
                <w:color w:val="000000"/>
                <w:sz w:val="23"/>
                <w:szCs w:val="23"/>
                <w:lang w:eastAsia="en-US" w:bidi="ml-IN"/>
              </w:rPr>
              <w:t>traceability of TESSY test cases to the code.</w:t>
            </w:r>
          </w:p>
          <w:p w14:paraId="790632F8" w14:textId="13295F85" w:rsidR="00752BFF" w:rsidRPr="00024088" w:rsidRDefault="00730E9C" w:rsidP="00024088">
            <w:pPr>
              <w:numPr>
                <w:ilvl w:val="0"/>
                <w:numId w:val="33"/>
              </w:numPr>
              <w:suppressAutoHyphens w:val="0"/>
              <w:autoSpaceDE w:val="0"/>
              <w:autoSpaceDN w:val="0"/>
              <w:adjustRightInd w:val="0"/>
              <w:ind w:left="370" w:right="-49"/>
              <w:rPr>
                <w:rFonts w:cs="Kartika"/>
              </w:rPr>
            </w:pPr>
            <w:r w:rsidRPr="00752BFF">
              <w:rPr>
                <w:rFonts w:ascii="Californian FB" w:hAnsi="Californian FB" w:cs="Californian FB"/>
                <w:b/>
                <w:bCs/>
                <w:color w:val="000000"/>
                <w:sz w:val="23"/>
                <w:szCs w:val="23"/>
                <w:lang w:eastAsia="en-US" w:bidi="ml-IN"/>
              </w:rPr>
              <w:t>BMD Automation</w:t>
            </w:r>
            <w:r w:rsidRPr="00752BFF">
              <w:rPr>
                <w:rFonts w:ascii="Californian FB" w:hAnsi="Californian FB" w:cs="Californian FB"/>
                <w:color w:val="000000"/>
                <w:sz w:val="23"/>
                <w:szCs w:val="23"/>
                <w:lang w:eastAsia="en-US" w:bidi="ml-IN"/>
              </w:rPr>
              <w:t xml:space="preserve"> (Infineon Technologies, Jul 2018 </w:t>
            </w:r>
            <w:r w:rsidR="008B115D">
              <w:rPr>
                <w:rFonts w:ascii="Californian FB" w:hAnsi="Californian FB" w:cs="Californian FB"/>
                <w:color w:val="000000"/>
                <w:sz w:val="23"/>
                <w:szCs w:val="23"/>
                <w:lang w:eastAsia="en-US" w:bidi="ml-IN"/>
              </w:rPr>
              <w:t>-</w:t>
            </w:r>
            <w:r w:rsidRPr="00752BFF">
              <w:rPr>
                <w:rFonts w:ascii="Californian FB" w:hAnsi="Californian FB" w:cs="Californian FB"/>
                <w:color w:val="000000"/>
                <w:sz w:val="23"/>
                <w:szCs w:val="23"/>
                <w:lang w:eastAsia="en-US" w:bidi="ml-IN"/>
              </w:rPr>
              <w:t xml:space="preserve"> Aug 2018):</w:t>
            </w:r>
            <w:r w:rsidR="00752BFF">
              <w:rPr>
                <w:rFonts w:ascii="Californian FB" w:hAnsi="Californian FB" w:cs="Californian FB"/>
                <w:color w:val="000000"/>
                <w:sz w:val="23"/>
                <w:szCs w:val="23"/>
                <w:lang w:eastAsia="en-US" w:bidi="ml-IN"/>
              </w:rPr>
              <w:t xml:space="preserve"> </w:t>
            </w:r>
            <w:r w:rsidRPr="00752BFF">
              <w:rPr>
                <w:rFonts w:ascii="Californian FB" w:hAnsi="Californian FB" w:cs="Californian FB"/>
                <w:color w:val="000000"/>
                <w:sz w:val="23"/>
                <w:szCs w:val="23"/>
                <w:lang w:eastAsia="en-US" w:bidi="ml-IN"/>
              </w:rPr>
              <w:t>BMD files of each device derivative had to be updated for the changes of XDM file. This project was done to automate the process of updating BMD files when there is a change in XDM file on GIT push</w:t>
            </w:r>
            <w:r w:rsidR="00024088">
              <w:rPr>
                <w:rFonts w:ascii="Californian FB" w:hAnsi="Californian FB" w:cs="Californian FB"/>
                <w:color w:val="000000"/>
                <w:sz w:val="23"/>
                <w:szCs w:val="23"/>
                <w:lang w:eastAsia="en-US" w:bidi="ml-IN"/>
              </w:rPr>
              <w:t>.</w:t>
            </w:r>
          </w:p>
          <w:p w14:paraId="3542326E" w14:textId="77777777" w:rsidR="00024088" w:rsidRDefault="00024088" w:rsidP="00024088">
            <w:pPr>
              <w:suppressAutoHyphens w:val="0"/>
              <w:autoSpaceDE w:val="0"/>
              <w:autoSpaceDN w:val="0"/>
              <w:adjustRightInd w:val="0"/>
              <w:ind w:left="370" w:right="-49"/>
              <w:rPr>
                <w:rFonts w:cs="Kartika"/>
              </w:rPr>
            </w:pPr>
          </w:p>
          <w:p w14:paraId="7DDE3DF7" w14:textId="77777777" w:rsidR="00752BFF" w:rsidRPr="00752BFF" w:rsidRDefault="00752BFF" w:rsidP="00752BFF">
            <w:pPr>
              <w:numPr>
                <w:ilvl w:val="0"/>
                <w:numId w:val="33"/>
              </w:numPr>
              <w:suppressAutoHyphens w:val="0"/>
              <w:autoSpaceDE w:val="0"/>
              <w:autoSpaceDN w:val="0"/>
              <w:adjustRightInd w:val="0"/>
              <w:ind w:left="370"/>
              <w:rPr>
                <w:rFonts w:ascii="Californian FB" w:hAnsi="Californian FB" w:cs="Californian FB"/>
                <w:color w:val="000000"/>
                <w:sz w:val="23"/>
                <w:szCs w:val="23"/>
                <w:lang w:eastAsia="en-US" w:bidi="ml-IN"/>
              </w:rPr>
            </w:pPr>
            <w:r w:rsidRPr="00752BFF">
              <w:rPr>
                <w:rFonts w:ascii="Californian FB" w:hAnsi="Californian FB" w:cs="Californian FB"/>
                <w:b/>
                <w:bCs/>
                <w:color w:val="000000"/>
                <w:sz w:val="23"/>
                <w:szCs w:val="23"/>
                <w:lang w:eastAsia="en-US" w:bidi="ml-IN"/>
              </w:rPr>
              <w:t>User Manual Automation</w:t>
            </w:r>
            <w:r>
              <w:rPr>
                <w:rFonts w:ascii="Californian FB" w:hAnsi="Californian FB" w:cs="Californian FB"/>
                <w:b/>
                <w:bCs/>
                <w:color w:val="000000"/>
                <w:sz w:val="23"/>
                <w:szCs w:val="23"/>
                <w:lang w:eastAsia="en-US" w:bidi="ml-IN"/>
              </w:rPr>
              <w:t xml:space="preserve"> </w:t>
            </w:r>
            <w:r w:rsidRPr="00752BFF">
              <w:rPr>
                <w:rFonts w:ascii="Californian FB" w:hAnsi="Californian FB" w:cs="Californian FB"/>
                <w:color w:val="000000"/>
                <w:sz w:val="23"/>
                <w:szCs w:val="23"/>
                <w:lang w:eastAsia="en-US" w:bidi="ml-IN"/>
              </w:rPr>
              <w:t xml:space="preserve">(Infineon Technologies, Jun 2017 </w:t>
            </w:r>
            <w:r w:rsidR="008B115D">
              <w:rPr>
                <w:rFonts w:ascii="Californian FB" w:hAnsi="Californian FB" w:cs="Californian FB"/>
                <w:color w:val="000000"/>
                <w:sz w:val="23"/>
                <w:szCs w:val="23"/>
                <w:lang w:eastAsia="en-US" w:bidi="ml-IN"/>
              </w:rPr>
              <w:t>-</w:t>
            </w:r>
            <w:r w:rsidRPr="00752BFF">
              <w:rPr>
                <w:rFonts w:ascii="Californian FB" w:hAnsi="Californian FB" w:cs="Californian FB"/>
                <w:color w:val="000000"/>
                <w:sz w:val="23"/>
                <w:szCs w:val="23"/>
                <w:lang w:eastAsia="en-US" w:bidi="ml-IN"/>
              </w:rPr>
              <w:t xml:space="preserve"> Sep 2017): User Manual is a document given to the customer explaining how to use the module. Part of </w:t>
            </w:r>
            <w:r>
              <w:rPr>
                <w:rFonts w:ascii="Californian FB" w:hAnsi="Californian FB" w:cs="Californian FB"/>
                <w:color w:val="000000"/>
                <w:sz w:val="23"/>
                <w:szCs w:val="23"/>
                <w:lang w:eastAsia="en-US" w:bidi="ml-IN"/>
              </w:rPr>
              <w:t xml:space="preserve">the </w:t>
            </w:r>
            <w:r w:rsidRPr="00752BFF">
              <w:rPr>
                <w:rFonts w:ascii="Californian FB" w:hAnsi="Californian FB" w:cs="Californian FB"/>
                <w:color w:val="000000"/>
                <w:sz w:val="23"/>
                <w:szCs w:val="23"/>
                <w:lang w:eastAsia="en-US" w:bidi="ml-IN"/>
              </w:rPr>
              <w:t xml:space="preserve">user manual is also documented in Architecture and Design. This tool helps to extract the data which is already documented and gives </w:t>
            </w:r>
            <w:r>
              <w:rPr>
                <w:rFonts w:ascii="Californian FB" w:hAnsi="Californian FB" w:cs="Californian FB"/>
                <w:color w:val="000000"/>
                <w:sz w:val="23"/>
                <w:szCs w:val="23"/>
                <w:lang w:eastAsia="en-US" w:bidi="ml-IN"/>
              </w:rPr>
              <w:t xml:space="preserve">the </w:t>
            </w:r>
            <w:r w:rsidRPr="00752BFF">
              <w:rPr>
                <w:rFonts w:ascii="Californian FB" w:hAnsi="Californian FB" w:cs="Californian FB"/>
                <w:color w:val="000000"/>
                <w:sz w:val="23"/>
                <w:szCs w:val="23"/>
                <w:lang w:eastAsia="en-US" w:bidi="ml-IN"/>
              </w:rPr>
              <w:t>user interphase input specific</w:t>
            </w:r>
            <w:r>
              <w:rPr>
                <w:rFonts w:ascii="Californian FB" w:hAnsi="Californian FB" w:cs="Californian FB"/>
                <w:color w:val="000000"/>
                <w:sz w:val="23"/>
                <w:szCs w:val="23"/>
                <w:lang w:eastAsia="en-US" w:bidi="ml-IN"/>
              </w:rPr>
              <w:t xml:space="preserve"> data</w:t>
            </w:r>
            <w:r w:rsidRPr="00752BFF">
              <w:rPr>
                <w:rFonts w:ascii="Californian FB" w:hAnsi="Californian FB" w:cs="Californian FB"/>
                <w:color w:val="000000"/>
                <w:sz w:val="23"/>
                <w:szCs w:val="23"/>
                <w:lang w:eastAsia="en-US" w:bidi="ml-IN"/>
              </w:rPr>
              <w:t xml:space="preserve">. Responsibilities: </w:t>
            </w:r>
          </w:p>
          <w:p w14:paraId="51FC1FE5"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Development of web interphase for </w:t>
            </w:r>
            <w:r>
              <w:rPr>
                <w:rFonts w:ascii="Californian FB" w:hAnsi="Californian FB" w:cs="Californian FB"/>
                <w:color w:val="000000"/>
                <w:sz w:val="23"/>
                <w:szCs w:val="23"/>
                <w:lang w:eastAsia="en-US" w:bidi="ml-IN"/>
              </w:rPr>
              <w:t xml:space="preserve">a </w:t>
            </w:r>
            <w:r w:rsidRPr="00752BFF">
              <w:rPr>
                <w:rFonts w:ascii="Californian FB" w:hAnsi="Californian FB" w:cs="Californian FB"/>
                <w:color w:val="000000"/>
                <w:sz w:val="23"/>
                <w:szCs w:val="23"/>
                <w:lang w:eastAsia="en-US" w:bidi="ml-IN"/>
              </w:rPr>
              <w:t xml:space="preserve">user to input data </w:t>
            </w:r>
          </w:p>
          <w:p w14:paraId="50607513"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Python script to convert HTML to Document format </w:t>
            </w:r>
          </w:p>
          <w:p w14:paraId="1F782E6C"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Python script to convert Document format to HTML </w:t>
            </w:r>
          </w:p>
          <w:p w14:paraId="6099BAE0" w14:textId="77777777" w:rsidR="00752BFF" w:rsidRDefault="00752BFF" w:rsidP="00752BFF">
            <w:pPr>
              <w:pStyle w:val="Default"/>
              <w:rPr>
                <w:rFonts w:cs="Kartika"/>
                <w:color w:val="auto"/>
              </w:rPr>
            </w:pPr>
          </w:p>
          <w:p w14:paraId="04A314D2" w14:textId="77777777" w:rsidR="00752BFF" w:rsidRPr="00752BFF" w:rsidRDefault="00752BFF" w:rsidP="00752BFF">
            <w:pPr>
              <w:numPr>
                <w:ilvl w:val="0"/>
                <w:numId w:val="33"/>
              </w:numPr>
              <w:suppressAutoHyphens w:val="0"/>
              <w:autoSpaceDE w:val="0"/>
              <w:autoSpaceDN w:val="0"/>
              <w:adjustRightInd w:val="0"/>
              <w:ind w:left="370"/>
              <w:rPr>
                <w:rFonts w:ascii="Californian FB" w:hAnsi="Californian FB" w:cs="Californian FB"/>
                <w:color w:val="000000"/>
                <w:sz w:val="23"/>
                <w:szCs w:val="23"/>
                <w:lang w:eastAsia="en-US" w:bidi="ml-IN"/>
              </w:rPr>
            </w:pPr>
            <w:r w:rsidRPr="00752BFF">
              <w:rPr>
                <w:rFonts w:ascii="Californian FB" w:hAnsi="Californian FB" w:cs="Californian FB"/>
                <w:b/>
                <w:bCs/>
                <w:color w:val="000000"/>
                <w:sz w:val="23"/>
                <w:szCs w:val="23"/>
                <w:lang w:eastAsia="en-US" w:bidi="ml-IN"/>
              </w:rPr>
              <w:t>Release Note Automation</w:t>
            </w:r>
            <w:r w:rsidRPr="00752BFF">
              <w:rPr>
                <w:rFonts w:ascii="Californian FB" w:hAnsi="Californian FB" w:cs="Californian FB"/>
                <w:color w:val="000000"/>
                <w:sz w:val="23"/>
                <w:szCs w:val="23"/>
                <w:lang w:eastAsia="en-US" w:bidi="ml-IN"/>
              </w:rPr>
              <w:t xml:space="preserve"> (Infineon Technologies, Jan 2017 </w:t>
            </w:r>
            <w:r w:rsidR="008B115D">
              <w:rPr>
                <w:rFonts w:ascii="Californian FB" w:hAnsi="Californian FB" w:cs="Californian FB"/>
                <w:color w:val="000000"/>
                <w:sz w:val="23"/>
                <w:szCs w:val="23"/>
                <w:lang w:eastAsia="en-US" w:bidi="ml-IN"/>
              </w:rPr>
              <w:t>-</w:t>
            </w:r>
            <w:r w:rsidRPr="00752BFF">
              <w:rPr>
                <w:rFonts w:ascii="Californian FB" w:hAnsi="Californian FB" w:cs="Californian FB"/>
                <w:color w:val="000000"/>
                <w:sz w:val="23"/>
                <w:szCs w:val="23"/>
                <w:lang w:eastAsia="en-US" w:bidi="ml-IN"/>
              </w:rPr>
              <w:t xml:space="preserve"> May 2017): Release note is the document that lists the specific information about the release. This tool helps to draft that information from different sources and allows to make the necessary modifications manually. Responsibilities: </w:t>
            </w:r>
          </w:p>
          <w:p w14:paraId="7F626FE9"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Web interphase to update the release note manually </w:t>
            </w:r>
          </w:p>
          <w:p w14:paraId="7E6C439D"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Python script to extract the data </w:t>
            </w:r>
          </w:p>
          <w:p w14:paraId="1A6AD58C"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Script to convert </w:t>
            </w:r>
            <w:r>
              <w:rPr>
                <w:rFonts w:ascii="Californian FB" w:hAnsi="Californian FB" w:cs="Californian FB"/>
                <w:color w:val="000000"/>
                <w:sz w:val="23"/>
                <w:szCs w:val="23"/>
                <w:lang w:eastAsia="en-US" w:bidi="ml-IN"/>
              </w:rPr>
              <w:t xml:space="preserve">the </w:t>
            </w:r>
            <w:r w:rsidRPr="00752BFF">
              <w:rPr>
                <w:rFonts w:ascii="Californian FB" w:hAnsi="Californian FB" w:cs="Californian FB"/>
                <w:color w:val="000000"/>
                <w:sz w:val="23"/>
                <w:szCs w:val="23"/>
                <w:lang w:eastAsia="en-US" w:bidi="ml-IN"/>
              </w:rPr>
              <w:t xml:space="preserve">documentation to HTML and reverse </w:t>
            </w:r>
          </w:p>
          <w:p w14:paraId="0F8F2AE9" w14:textId="77777777" w:rsidR="00752BFF" w:rsidRPr="00752BFF" w:rsidRDefault="00752BFF" w:rsidP="00752BFF">
            <w:pPr>
              <w:suppressAutoHyphens w:val="0"/>
              <w:autoSpaceDE w:val="0"/>
              <w:autoSpaceDN w:val="0"/>
              <w:adjustRightInd w:val="0"/>
              <w:ind w:left="370"/>
              <w:rPr>
                <w:rFonts w:ascii="Californian FB" w:hAnsi="Californian FB" w:cs="Californian FB"/>
                <w:color w:val="000000"/>
                <w:sz w:val="23"/>
                <w:szCs w:val="23"/>
                <w:lang w:eastAsia="en-US" w:bidi="ml-IN"/>
              </w:rPr>
            </w:pPr>
          </w:p>
          <w:p w14:paraId="026DF854" w14:textId="77777777" w:rsidR="00752BFF" w:rsidRPr="00752BFF" w:rsidRDefault="00752BFF" w:rsidP="00752BFF">
            <w:pPr>
              <w:numPr>
                <w:ilvl w:val="0"/>
                <w:numId w:val="33"/>
              </w:numPr>
              <w:suppressAutoHyphens w:val="0"/>
              <w:autoSpaceDE w:val="0"/>
              <w:autoSpaceDN w:val="0"/>
              <w:adjustRightInd w:val="0"/>
              <w:ind w:left="370"/>
              <w:rPr>
                <w:rFonts w:ascii="Californian FB" w:hAnsi="Californian FB" w:cs="Californian FB"/>
                <w:color w:val="000000"/>
                <w:sz w:val="23"/>
                <w:szCs w:val="23"/>
                <w:lang w:eastAsia="en-US" w:bidi="ml-IN"/>
              </w:rPr>
            </w:pPr>
            <w:r w:rsidRPr="00752BFF">
              <w:rPr>
                <w:rFonts w:ascii="Californian FB" w:hAnsi="Californian FB" w:cs="Californian FB"/>
                <w:b/>
                <w:bCs/>
                <w:color w:val="000000"/>
                <w:sz w:val="23"/>
                <w:szCs w:val="23"/>
                <w:lang w:eastAsia="en-US" w:bidi="ml-IN"/>
              </w:rPr>
              <w:t xml:space="preserve">Integrated build and release module for automotive </w:t>
            </w:r>
            <w:proofErr w:type="gramStart"/>
            <w:r w:rsidRPr="00752BFF">
              <w:rPr>
                <w:rFonts w:ascii="Californian FB" w:hAnsi="Californian FB" w:cs="Californian FB"/>
                <w:b/>
                <w:bCs/>
                <w:color w:val="000000"/>
                <w:sz w:val="23"/>
                <w:szCs w:val="23"/>
                <w:lang w:eastAsia="en-US" w:bidi="ml-IN"/>
              </w:rPr>
              <w:t>softwa</w:t>
            </w:r>
            <w:r>
              <w:rPr>
                <w:rFonts w:ascii="Californian FB" w:hAnsi="Californian FB" w:cs="Californian FB"/>
                <w:b/>
                <w:bCs/>
                <w:color w:val="000000"/>
                <w:sz w:val="23"/>
                <w:szCs w:val="23"/>
                <w:lang w:eastAsia="en-US" w:bidi="ml-IN"/>
              </w:rPr>
              <w:t>r</w:t>
            </w:r>
            <w:r w:rsidRPr="00752BFF">
              <w:rPr>
                <w:rFonts w:ascii="Californian FB" w:hAnsi="Californian FB" w:cs="Californian FB"/>
                <w:b/>
                <w:bCs/>
                <w:color w:val="000000"/>
                <w:sz w:val="23"/>
                <w:szCs w:val="23"/>
                <w:lang w:eastAsia="en-US" w:bidi="ml-IN"/>
              </w:rPr>
              <w:t>e</w:t>
            </w:r>
            <w:r w:rsidRPr="00752BFF">
              <w:rPr>
                <w:rFonts w:ascii="Californian FB" w:hAnsi="Californian FB" w:cs="Californian FB"/>
                <w:color w:val="000000"/>
                <w:sz w:val="23"/>
                <w:szCs w:val="23"/>
                <w:lang w:eastAsia="en-US" w:bidi="ml-IN"/>
              </w:rPr>
              <w:t>(</w:t>
            </w:r>
            <w:proofErr w:type="gramEnd"/>
            <w:r w:rsidRPr="00752BFF">
              <w:rPr>
                <w:rFonts w:ascii="Californian FB" w:hAnsi="Californian FB" w:cs="Californian FB"/>
                <w:color w:val="000000"/>
                <w:sz w:val="23"/>
                <w:szCs w:val="23"/>
                <w:lang w:eastAsia="en-US" w:bidi="ml-IN"/>
              </w:rPr>
              <w:t xml:space="preserve">Infineon Technologies, Aug 2016 </w:t>
            </w:r>
            <w:r w:rsidR="008B115D">
              <w:rPr>
                <w:rFonts w:ascii="Californian FB" w:hAnsi="Californian FB" w:cs="Californian FB"/>
                <w:color w:val="000000"/>
                <w:sz w:val="23"/>
                <w:szCs w:val="23"/>
                <w:lang w:eastAsia="en-US" w:bidi="ml-IN"/>
              </w:rPr>
              <w:t>-</w:t>
            </w:r>
            <w:r w:rsidRPr="00752BFF">
              <w:rPr>
                <w:rFonts w:ascii="Californian FB" w:hAnsi="Californian FB" w:cs="Californian FB"/>
                <w:color w:val="000000"/>
                <w:sz w:val="23"/>
                <w:szCs w:val="23"/>
                <w:lang w:eastAsia="en-US" w:bidi="ml-IN"/>
              </w:rPr>
              <w:t xml:space="preserve"> May 2017): This project was done to reduce the effort of </w:t>
            </w:r>
            <w:r>
              <w:rPr>
                <w:rFonts w:ascii="Californian FB" w:hAnsi="Californian FB" w:cs="Californian FB"/>
                <w:color w:val="000000"/>
                <w:sz w:val="23"/>
                <w:szCs w:val="23"/>
                <w:lang w:eastAsia="en-US" w:bidi="ml-IN"/>
              </w:rPr>
              <w:t xml:space="preserve">the </w:t>
            </w:r>
            <w:r w:rsidRPr="00752BFF">
              <w:rPr>
                <w:rFonts w:ascii="Californian FB" w:hAnsi="Californian FB" w:cs="Californian FB"/>
                <w:color w:val="000000"/>
                <w:sz w:val="23"/>
                <w:szCs w:val="23"/>
                <w:lang w:eastAsia="en-US" w:bidi="ml-IN"/>
              </w:rPr>
              <w:t xml:space="preserve">developer to do different configuration management activities. Responsibilities: </w:t>
            </w:r>
          </w:p>
          <w:p w14:paraId="4FDC4D29"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Authentication of developer  </w:t>
            </w:r>
          </w:p>
          <w:p w14:paraId="518902E6" w14:textId="77777777" w:rsidR="00752BFF" w:rsidRPr="00752BFF" w:rsidRDefault="00752BFF" w:rsidP="00752BFF">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Interface for </w:t>
            </w:r>
            <w:r>
              <w:rPr>
                <w:rFonts w:ascii="Californian FB" w:hAnsi="Californian FB" w:cs="Californian FB"/>
                <w:color w:val="000000"/>
                <w:sz w:val="23"/>
                <w:szCs w:val="23"/>
                <w:lang w:eastAsia="en-US" w:bidi="ml-IN"/>
              </w:rPr>
              <w:t xml:space="preserve">the </w:t>
            </w:r>
            <w:r w:rsidRPr="00752BFF">
              <w:rPr>
                <w:rFonts w:ascii="Californian FB" w:hAnsi="Californian FB" w:cs="Californian FB"/>
                <w:color w:val="000000"/>
                <w:sz w:val="23"/>
                <w:szCs w:val="23"/>
                <w:lang w:eastAsia="en-US" w:bidi="ml-IN"/>
              </w:rPr>
              <w:t xml:space="preserve">user to give inputs and trigger the activity. </w:t>
            </w:r>
          </w:p>
          <w:p w14:paraId="1274BB6A" w14:textId="50ADF77D" w:rsidR="00730E9C" w:rsidRDefault="00752BFF" w:rsidP="00730E9C">
            <w:pPr>
              <w:numPr>
                <w:ilvl w:val="0"/>
                <w:numId w:val="33"/>
              </w:numPr>
              <w:suppressAutoHyphens w:val="0"/>
              <w:autoSpaceDE w:val="0"/>
              <w:autoSpaceDN w:val="0"/>
              <w:adjustRightInd w:val="0"/>
              <w:ind w:left="73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Scripts to trigger Jenkins and read the execution status from Jenkins </w:t>
            </w:r>
          </w:p>
          <w:p w14:paraId="3CFC5D36" w14:textId="77777777" w:rsidR="00024088" w:rsidRPr="00024088" w:rsidRDefault="00024088" w:rsidP="00024088">
            <w:pPr>
              <w:suppressAutoHyphens w:val="0"/>
              <w:autoSpaceDE w:val="0"/>
              <w:autoSpaceDN w:val="0"/>
              <w:adjustRightInd w:val="0"/>
              <w:rPr>
                <w:rFonts w:ascii="Californian FB" w:hAnsi="Californian FB" w:cs="Californian FB"/>
                <w:color w:val="000000"/>
                <w:sz w:val="23"/>
                <w:szCs w:val="23"/>
                <w:lang w:eastAsia="en-US" w:bidi="ml-IN"/>
              </w:rPr>
            </w:pPr>
          </w:p>
          <w:p w14:paraId="23469565" w14:textId="77777777" w:rsidR="000D0828" w:rsidRPr="009F49A9" w:rsidRDefault="000D0828" w:rsidP="00F76073">
            <w:pPr>
              <w:pStyle w:val="Tit"/>
              <w:shd w:val="clear" w:color="auto" w:fill="95B3D7"/>
              <w:spacing w:after="0" w:line="360" w:lineRule="auto"/>
              <w:ind w:left="0" w:right="-155" w:firstLine="0"/>
              <w:rPr>
                <w:rFonts w:ascii="Californian FB" w:hAnsi="Californian FB"/>
                <w:szCs w:val="24"/>
              </w:rPr>
            </w:pPr>
            <w:r w:rsidRPr="009F49A9">
              <w:rPr>
                <w:rFonts w:ascii="Californian FB" w:hAnsi="Californian FB"/>
                <w:szCs w:val="24"/>
              </w:rPr>
              <w:t>Reference</w:t>
            </w:r>
          </w:p>
          <w:p w14:paraId="65DE0CE5" w14:textId="5D44A497" w:rsidR="00752BFF" w:rsidRDefault="0086566F" w:rsidP="00752BFF">
            <w:pPr>
              <w:numPr>
                <w:ilvl w:val="0"/>
                <w:numId w:val="33"/>
              </w:numPr>
              <w:suppressAutoHyphens w:val="0"/>
              <w:autoSpaceDE w:val="0"/>
              <w:autoSpaceDN w:val="0"/>
              <w:adjustRightInd w:val="0"/>
              <w:ind w:left="370"/>
              <w:rPr>
                <w:rFonts w:ascii="Californian FB" w:hAnsi="Californian FB" w:cs="Californian FB"/>
                <w:color w:val="000000"/>
                <w:sz w:val="23"/>
                <w:szCs w:val="23"/>
                <w:lang w:eastAsia="en-US" w:bidi="ml-IN"/>
              </w:rPr>
            </w:pPr>
            <w:r>
              <w:rPr>
                <w:rFonts w:ascii="Californian FB" w:hAnsi="Californian FB" w:cs="Californian FB"/>
                <w:color w:val="000000"/>
                <w:sz w:val="23"/>
                <w:szCs w:val="23"/>
                <w:lang w:eastAsia="en-US" w:bidi="ml-IN"/>
              </w:rPr>
              <w:t>Dinesh K M</w:t>
            </w:r>
            <w:r w:rsidR="00752BFF" w:rsidRPr="00752BFF">
              <w:rPr>
                <w:rFonts w:ascii="Californian FB" w:hAnsi="Californian FB" w:cs="Californian FB"/>
                <w:color w:val="000000"/>
                <w:sz w:val="23"/>
                <w:szCs w:val="23"/>
                <w:lang w:eastAsia="en-US" w:bidi="ml-IN"/>
              </w:rPr>
              <w:t xml:space="preserve">, </w:t>
            </w:r>
            <w:r>
              <w:rPr>
                <w:rFonts w:ascii="Californian FB" w:hAnsi="Californian FB" w:cs="Californian FB"/>
                <w:color w:val="000000"/>
                <w:sz w:val="23"/>
                <w:szCs w:val="23"/>
                <w:lang w:eastAsia="en-US" w:bidi="ml-IN"/>
              </w:rPr>
              <w:t>Architect</w:t>
            </w:r>
            <w:r w:rsidR="00752BFF" w:rsidRPr="00752BFF">
              <w:rPr>
                <w:rFonts w:ascii="Californian FB" w:hAnsi="Californian FB" w:cs="Californian FB"/>
                <w:color w:val="000000"/>
                <w:sz w:val="23"/>
                <w:szCs w:val="23"/>
                <w:lang w:eastAsia="en-US" w:bidi="ml-IN"/>
              </w:rPr>
              <w:t xml:space="preserve">, </w:t>
            </w:r>
            <w:r>
              <w:rPr>
                <w:rFonts w:ascii="Californian FB" w:hAnsi="Californian FB" w:cs="Californian FB"/>
                <w:color w:val="000000"/>
                <w:sz w:val="23"/>
                <w:szCs w:val="23"/>
                <w:lang w:eastAsia="en-US" w:bidi="ml-IN"/>
              </w:rPr>
              <w:t>KPIT Technolo</w:t>
            </w:r>
            <w:r w:rsidR="006B7322">
              <w:rPr>
                <w:rFonts w:ascii="Californian FB" w:hAnsi="Californian FB" w:cs="Californian FB"/>
                <w:color w:val="000000"/>
                <w:sz w:val="23"/>
                <w:szCs w:val="23"/>
                <w:lang w:eastAsia="en-US" w:bidi="ml-IN"/>
              </w:rPr>
              <w:t>gies</w:t>
            </w:r>
          </w:p>
          <w:p w14:paraId="12A198CB" w14:textId="77777777" w:rsidR="00752BFF" w:rsidRPr="00752BFF" w:rsidRDefault="00752BFF" w:rsidP="00752BFF">
            <w:pPr>
              <w:numPr>
                <w:ilvl w:val="0"/>
                <w:numId w:val="33"/>
              </w:numPr>
              <w:suppressAutoHyphens w:val="0"/>
              <w:autoSpaceDE w:val="0"/>
              <w:autoSpaceDN w:val="0"/>
              <w:adjustRightInd w:val="0"/>
              <w:ind w:left="370"/>
              <w:rPr>
                <w:rFonts w:ascii="Californian FB" w:hAnsi="Californian FB" w:cs="Californian FB"/>
                <w:color w:val="000000"/>
                <w:sz w:val="23"/>
                <w:szCs w:val="23"/>
                <w:lang w:eastAsia="en-US" w:bidi="ml-IN"/>
              </w:rPr>
            </w:pPr>
            <w:r w:rsidRPr="00752BFF">
              <w:rPr>
                <w:rFonts w:ascii="Californian FB" w:hAnsi="Californian FB" w:cs="Californian FB"/>
                <w:color w:val="000000"/>
                <w:sz w:val="23"/>
                <w:szCs w:val="23"/>
                <w:lang w:eastAsia="en-US" w:bidi="ml-IN"/>
              </w:rPr>
              <w:t xml:space="preserve">Dr. U Dinesh Acharya, Professor, Department of Computer Science, Manipal Institute of Technology. </w:t>
            </w:r>
          </w:p>
          <w:p w14:paraId="1E115ED0" w14:textId="77777777" w:rsidR="008B115D" w:rsidRPr="009F49A9" w:rsidRDefault="008B115D" w:rsidP="00265FD2">
            <w:pPr>
              <w:pStyle w:val="Default"/>
              <w:spacing w:line="360" w:lineRule="auto"/>
              <w:rPr>
                <w:rFonts w:ascii="Californian FB" w:hAnsi="Californian FB"/>
              </w:rPr>
            </w:pPr>
          </w:p>
          <w:p w14:paraId="1B6F26AF" w14:textId="77777777" w:rsidR="005D6C11" w:rsidRPr="009F49A9" w:rsidRDefault="005D6C11" w:rsidP="00F76073">
            <w:pPr>
              <w:pStyle w:val="Tit"/>
              <w:shd w:val="clear" w:color="auto" w:fill="95B3D7"/>
              <w:spacing w:after="0" w:line="360" w:lineRule="auto"/>
              <w:ind w:left="0" w:right="-155" w:firstLine="0"/>
              <w:rPr>
                <w:rFonts w:ascii="Californian FB" w:hAnsi="Californian FB"/>
                <w:szCs w:val="24"/>
              </w:rPr>
            </w:pPr>
            <w:r w:rsidRPr="009F49A9">
              <w:rPr>
                <w:rFonts w:ascii="Californian FB" w:hAnsi="Californian FB"/>
                <w:szCs w:val="24"/>
              </w:rPr>
              <w:lastRenderedPageBreak/>
              <w:t>Declaration</w:t>
            </w:r>
          </w:p>
          <w:p w14:paraId="122BC83E" w14:textId="77777777" w:rsidR="005D6C11" w:rsidRPr="009F49A9" w:rsidRDefault="005D6C11" w:rsidP="00265FD2">
            <w:pPr>
              <w:spacing w:line="360" w:lineRule="auto"/>
              <w:jc w:val="both"/>
              <w:rPr>
                <w:rFonts w:ascii="Californian FB" w:hAnsi="Californian FB"/>
              </w:rPr>
            </w:pPr>
          </w:p>
          <w:p w14:paraId="34AD9CA2" w14:textId="77777777" w:rsidR="00A35556" w:rsidRPr="009F49A9" w:rsidRDefault="00A35556" w:rsidP="00752BFF">
            <w:pPr>
              <w:jc w:val="both"/>
              <w:rPr>
                <w:rFonts w:ascii="Californian FB" w:hAnsi="Californian FB"/>
              </w:rPr>
            </w:pPr>
            <w:r w:rsidRPr="009F49A9">
              <w:rPr>
                <w:rFonts w:ascii="Californian FB" w:hAnsi="Californian FB"/>
              </w:rPr>
              <w:t>I hereby declare that the information furnished above is true and correct to the best of my knowledge and belief.</w:t>
            </w:r>
          </w:p>
          <w:p w14:paraId="035ECFD7" w14:textId="77777777" w:rsidR="00A35556" w:rsidRPr="009F49A9" w:rsidRDefault="00A35556" w:rsidP="00265FD2">
            <w:pPr>
              <w:spacing w:line="360" w:lineRule="auto"/>
              <w:jc w:val="both"/>
              <w:rPr>
                <w:rFonts w:ascii="Californian FB" w:hAnsi="Californian FB"/>
              </w:rPr>
            </w:pPr>
          </w:p>
          <w:p w14:paraId="67582E8A" w14:textId="62EDFC2A" w:rsidR="00A35556" w:rsidRPr="009F49A9" w:rsidRDefault="00201672" w:rsidP="00265FD2">
            <w:pPr>
              <w:spacing w:line="360" w:lineRule="auto"/>
              <w:jc w:val="both"/>
              <w:rPr>
                <w:rFonts w:ascii="Californian FB" w:hAnsi="Californian FB"/>
              </w:rPr>
            </w:pPr>
            <w:r w:rsidRPr="009F49A9">
              <w:rPr>
                <w:rFonts w:ascii="Californian FB" w:hAnsi="Californian FB"/>
              </w:rPr>
              <w:t xml:space="preserve">PLACE: </w:t>
            </w:r>
            <w:r w:rsidR="003F5B8F">
              <w:rPr>
                <w:rFonts w:ascii="Californian FB" w:hAnsi="Californian FB"/>
              </w:rPr>
              <w:t>Kochi</w:t>
            </w:r>
          </w:p>
          <w:p w14:paraId="3CFE5041" w14:textId="513CB40A" w:rsidR="00A35556" w:rsidRPr="009F49A9" w:rsidRDefault="00A35556" w:rsidP="000E7F5B">
            <w:pPr>
              <w:spacing w:line="360" w:lineRule="auto"/>
              <w:jc w:val="both"/>
              <w:rPr>
                <w:rFonts w:ascii="Californian FB" w:hAnsi="Californian FB"/>
                <w:sz w:val="28"/>
              </w:rPr>
            </w:pPr>
            <w:r w:rsidRPr="009F49A9">
              <w:rPr>
                <w:rFonts w:ascii="Californian FB" w:hAnsi="Californian FB"/>
              </w:rPr>
              <w:t>DATE:</w:t>
            </w:r>
            <w:r w:rsidRPr="009F49A9">
              <w:rPr>
                <w:rFonts w:ascii="Californian FB" w:hAnsi="Californian FB"/>
              </w:rPr>
              <w:tab/>
            </w:r>
            <w:r w:rsidR="007709AA">
              <w:rPr>
                <w:rFonts w:ascii="Californian FB" w:hAnsi="Californian FB"/>
              </w:rPr>
              <w:t>19</w:t>
            </w:r>
            <w:r w:rsidR="009B6B1F" w:rsidRPr="009F49A9">
              <w:rPr>
                <w:rFonts w:ascii="Californian FB" w:hAnsi="Californian FB"/>
              </w:rPr>
              <w:t>/0</w:t>
            </w:r>
            <w:r w:rsidR="007709AA">
              <w:rPr>
                <w:rFonts w:ascii="Californian FB" w:hAnsi="Californian FB"/>
              </w:rPr>
              <w:t>8</w:t>
            </w:r>
            <w:r w:rsidR="007170D9" w:rsidRPr="009F49A9">
              <w:rPr>
                <w:rFonts w:ascii="Californian FB" w:hAnsi="Californian FB"/>
              </w:rPr>
              <w:t>/</w:t>
            </w:r>
            <w:r w:rsidR="00AC338A" w:rsidRPr="009F49A9">
              <w:rPr>
                <w:rFonts w:ascii="Californian FB" w:hAnsi="Californian FB"/>
              </w:rPr>
              <w:t>20</w:t>
            </w:r>
            <w:r w:rsidR="00157361" w:rsidRPr="009F49A9">
              <w:rPr>
                <w:rFonts w:ascii="Californian FB" w:hAnsi="Californian FB"/>
              </w:rPr>
              <w:t>2</w:t>
            </w:r>
            <w:r w:rsidR="007709AA">
              <w:rPr>
                <w:rFonts w:ascii="Californian FB" w:hAnsi="Californian FB"/>
              </w:rPr>
              <w:t>3</w:t>
            </w:r>
            <w:r w:rsidRPr="009F49A9">
              <w:rPr>
                <w:rFonts w:ascii="Californian FB" w:hAnsi="Californian FB"/>
              </w:rPr>
              <w:tab/>
            </w:r>
            <w:r w:rsidRPr="009F49A9">
              <w:rPr>
                <w:rFonts w:ascii="Californian FB" w:hAnsi="Californian FB"/>
                <w:sz w:val="28"/>
              </w:rPr>
              <w:tab/>
            </w:r>
            <w:r w:rsidRPr="009F49A9">
              <w:rPr>
                <w:rFonts w:ascii="Californian FB" w:hAnsi="Californian FB"/>
                <w:sz w:val="28"/>
              </w:rPr>
              <w:tab/>
            </w:r>
            <w:r w:rsidRPr="009F49A9">
              <w:rPr>
                <w:rFonts w:ascii="Californian FB" w:hAnsi="Californian FB"/>
                <w:sz w:val="28"/>
              </w:rPr>
              <w:tab/>
            </w:r>
            <w:r w:rsidRPr="009F49A9">
              <w:rPr>
                <w:rFonts w:ascii="Californian FB" w:hAnsi="Californian FB"/>
                <w:sz w:val="28"/>
              </w:rPr>
              <w:tab/>
            </w:r>
            <w:r w:rsidR="009B6B1F" w:rsidRPr="009F49A9">
              <w:rPr>
                <w:rFonts w:ascii="Californian FB" w:hAnsi="Californian FB"/>
                <w:b/>
              </w:rPr>
              <w:t>A</w:t>
            </w:r>
            <w:r w:rsidR="000E7F5B" w:rsidRPr="009F49A9">
              <w:rPr>
                <w:rFonts w:ascii="Californian FB" w:hAnsi="Californian FB"/>
                <w:b/>
              </w:rPr>
              <w:t>run Joseph</w:t>
            </w:r>
          </w:p>
        </w:tc>
      </w:tr>
    </w:tbl>
    <w:p w14:paraId="2217F7B4" w14:textId="35A4AF3F" w:rsidR="00F71E5D" w:rsidRPr="009F49A9" w:rsidRDefault="00F71E5D" w:rsidP="009F4857">
      <w:pPr>
        <w:spacing w:line="360" w:lineRule="auto"/>
        <w:rPr>
          <w:rFonts w:ascii="Californian FB" w:hAnsi="Californian FB"/>
          <w:b/>
          <w:bCs/>
        </w:rPr>
      </w:pPr>
    </w:p>
    <w:sectPr w:rsidR="00F71E5D" w:rsidRPr="009F49A9" w:rsidSect="007A55C4">
      <w:footnotePr>
        <w:pos w:val="beneathText"/>
      </w:footnotePr>
      <w:pgSz w:w="12240" w:h="15840"/>
      <w:pgMar w:top="630" w:right="72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4710" w14:textId="77777777" w:rsidR="00663F59" w:rsidRDefault="00663F59">
      <w:r>
        <w:separator/>
      </w:r>
    </w:p>
  </w:endnote>
  <w:endnote w:type="continuationSeparator" w:id="0">
    <w:p w14:paraId="31DDD88C" w14:textId="77777777" w:rsidR="00663F59" w:rsidRDefault="00663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WenQuanYi Zen Hei Sharp">
    <w:altName w:val="Times New Roman"/>
    <w:panose1 w:val="00000000000000000000"/>
    <w:charset w:val="00"/>
    <w:family w:val="roman"/>
    <w:notTrueType/>
    <w:pitch w:val="default"/>
  </w:font>
  <w:font w:name="Kartika">
    <w:charset w:val="00"/>
    <w:family w:val="roman"/>
    <w:pitch w:val="variable"/>
    <w:sig w:usb0="00800003" w:usb1="00000000" w:usb2="00000000" w:usb3="00000000" w:csb0="00000001" w:csb1="00000000"/>
  </w:font>
  <w:font w:name="Californian FB">
    <w:altName w:val="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AEAFB" w14:textId="77777777" w:rsidR="00663F59" w:rsidRDefault="00663F59">
      <w:r>
        <w:separator/>
      </w:r>
    </w:p>
  </w:footnote>
  <w:footnote w:type="continuationSeparator" w:id="0">
    <w:p w14:paraId="70572B2F" w14:textId="77777777" w:rsidR="00663F59" w:rsidRDefault="00663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9.6pt" o:bullet="t">
        <v:imagedata r:id="rId1" o:title="BD21300_"/>
      </v:shape>
    </w:pict>
  </w:numPicBullet>
  <w:abstractNum w:abstractNumId="0" w15:restartNumberingAfterBreak="0">
    <w:nsid w:val="00000001"/>
    <w:multiLevelType w:val="singleLevel"/>
    <w:tmpl w:val="00000001"/>
    <w:name w:val="WW8Num1"/>
    <w:lvl w:ilvl="0">
      <w:start w:val="1"/>
      <w:numFmt w:val="decimal"/>
      <w:lvlText w:val="%1."/>
      <w:lvlJc w:val="left"/>
      <w:pPr>
        <w:tabs>
          <w:tab w:val="num" w:pos="900"/>
        </w:tabs>
      </w:pPr>
      <w:rPr>
        <w:rFonts w:ascii="Arial" w:hAnsi="Arial" w:cs="Times New Roman"/>
        <w:b w:val="0"/>
        <w:i w:val="0"/>
        <w:sz w:val="20"/>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pPr>
      <w:rPr>
        <w:rFonts w:ascii="Symbol" w:hAnsi="Symbol"/>
        <w:sz w:val="20"/>
      </w:rPr>
    </w:lvl>
  </w:abstractNum>
  <w:abstractNum w:abstractNumId="2" w15:restartNumberingAfterBreak="0">
    <w:nsid w:val="00000003"/>
    <w:multiLevelType w:val="singleLevel"/>
    <w:tmpl w:val="00000003"/>
    <w:name w:val="WW8Num3"/>
    <w:lvl w:ilvl="0">
      <w:start w:val="1"/>
      <w:numFmt w:val="bullet"/>
      <w:lvlText w:val=""/>
      <w:lvlJc w:val="left"/>
      <w:pPr>
        <w:tabs>
          <w:tab w:val="num" w:pos="900"/>
        </w:tabs>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1170"/>
        </w:tabs>
      </w:pPr>
      <w:rPr>
        <w:rFonts w:ascii="Symbol" w:hAnsi="Symbol" w:cs="Times New Roman"/>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pPr>
      <w:rPr>
        <w:rFonts w:ascii="Wingdings" w:hAnsi="Wingdings"/>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pPr>
      <w:rPr>
        <w:rFonts w:ascii="Wingdings" w:hAnsi="Wingdings"/>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pPr>
      <w:rPr>
        <w:rFonts w:ascii="Symbol" w:hAnsi="Symbol"/>
        <w:sz w:val="20"/>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pPr>
      <w:rPr>
        <w:rFonts w:ascii="Symbol" w:hAnsi="Symbol"/>
      </w:rPr>
    </w:lvl>
  </w:abstractNum>
  <w:abstractNum w:abstractNumId="8" w15:restartNumberingAfterBreak="0">
    <w:nsid w:val="019848A6"/>
    <w:multiLevelType w:val="hybridMultilevel"/>
    <w:tmpl w:val="50B45998"/>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E5767B"/>
    <w:multiLevelType w:val="hybridMultilevel"/>
    <w:tmpl w:val="14B23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F4858"/>
    <w:multiLevelType w:val="hybridMultilevel"/>
    <w:tmpl w:val="373423D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15D66446"/>
    <w:multiLevelType w:val="hybridMultilevel"/>
    <w:tmpl w:val="4028CF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A3366"/>
    <w:multiLevelType w:val="hybridMultilevel"/>
    <w:tmpl w:val="FD429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009B0"/>
    <w:multiLevelType w:val="hybridMultilevel"/>
    <w:tmpl w:val="8DCA1F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D0277C"/>
    <w:multiLevelType w:val="multilevel"/>
    <w:tmpl w:val="3C7E2BA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5" w15:restartNumberingAfterBreak="0">
    <w:nsid w:val="1CBB59CE"/>
    <w:multiLevelType w:val="hybridMultilevel"/>
    <w:tmpl w:val="E8D8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401991"/>
    <w:multiLevelType w:val="hybridMultilevel"/>
    <w:tmpl w:val="088AF83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0C14BEA"/>
    <w:multiLevelType w:val="hybridMultilevel"/>
    <w:tmpl w:val="1078328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8" w15:restartNumberingAfterBreak="0">
    <w:nsid w:val="220E2881"/>
    <w:multiLevelType w:val="hybridMultilevel"/>
    <w:tmpl w:val="40124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E150B6"/>
    <w:multiLevelType w:val="hybridMultilevel"/>
    <w:tmpl w:val="B4AA7E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732860"/>
    <w:multiLevelType w:val="multilevel"/>
    <w:tmpl w:val="5F8CEBA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2C9D5122"/>
    <w:multiLevelType w:val="hybridMultilevel"/>
    <w:tmpl w:val="AA9E1C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C86247"/>
    <w:multiLevelType w:val="hybridMultilevel"/>
    <w:tmpl w:val="2984F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0E683E"/>
    <w:multiLevelType w:val="hybridMultilevel"/>
    <w:tmpl w:val="E19A85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15E29BE"/>
    <w:multiLevelType w:val="hybridMultilevel"/>
    <w:tmpl w:val="0F5A4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360E99"/>
    <w:multiLevelType w:val="hybridMultilevel"/>
    <w:tmpl w:val="7A1051E6"/>
    <w:lvl w:ilvl="0" w:tplc="641E3C92">
      <w:start w:val="1"/>
      <w:numFmt w:val="decimal"/>
      <w:lvlText w:val="%1."/>
      <w:lvlJc w:val="left"/>
      <w:pPr>
        <w:ind w:left="720" w:hanging="360"/>
      </w:pPr>
      <w:rPr>
        <w:rFonts w:ascii="Times New Roman" w:eastAsia="Calibr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402D4A"/>
    <w:multiLevelType w:val="hybridMultilevel"/>
    <w:tmpl w:val="2ABCE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3EB72A75"/>
    <w:multiLevelType w:val="hybridMultilevel"/>
    <w:tmpl w:val="555888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2CF2FBB"/>
    <w:multiLevelType w:val="hybridMultilevel"/>
    <w:tmpl w:val="43C2DF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2D5CDC"/>
    <w:multiLevelType w:val="hybridMultilevel"/>
    <w:tmpl w:val="6F5484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0E38A4"/>
    <w:multiLevelType w:val="hybridMultilevel"/>
    <w:tmpl w:val="38429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80AAA"/>
    <w:multiLevelType w:val="hybridMultilevel"/>
    <w:tmpl w:val="7EA2A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54362E"/>
    <w:multiLevelType w:val="hybridMultilevel"/>
    <w:tmpl w:val="74AC8E20"/>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D787C"/>
    <w:multiLevelType w:val="hybridMultilevel"/>
    <w:tmpl w:val="197C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563691"/>
    <w:multiLevelType w:val="hybridMultilevel"/>
    <w:tmpl w:val="4AD05E9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5" w15:restartNumberingAfterBreak="0">
    <w:nsid w:val="5E634326"/>
    <w:multiLevelType w:val="hybridMultilevel"/>
    <w:tmpl w:val="89CAB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270970"/>
    <w:multiLevelType w:val="hybridMultilevel"/>
    <w:tmpl w:val="A330DE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1909AB"/>
    <w:multiLevelType w:val="hybridMultilevel"/>
    <w:tmpl w:val="0B40F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3E6B2B"/>
    <w:multiLevelType w:val="hybridMultilevel"/>
    <w:tmpl w:val="DC1C9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65412B"/>
    <w:multiLevelType w:val="hybridMultilevel"/>
    <w:tmpl w:val="B316F47C"/>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40" w15:restartNumberingAfterBreak="0">
    <w:nsid w:val="7498410B"/>
    <w:multiLevelType w:val="hybridMultilevel"/>
    <w:tmpl w:val="0346F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B24531"/>
    <w:multiLevelType w:val="hybridMultilevel"/>
    <w:tmpl w:val="5CBC2482"/>
    <w:lvl w:ilvl="0" w:tplc="04090005">
      <w:start w:val="1"/>
      <w:numFmt w:val="bullet"/>
      <w:lvlText w:val=""/>
      <w:lvlJc w:val="left"/>
      <w:pPr>
        <w:tabs>
          <w:tab w:val="num" w:pos="705"/>
        </w:tabs>
        <w:ind w:left="705" w:hanging="360"/>
      </w:pPr>
      <w:rPr>
        <w:rFonts w:ascii="Wingdings" w:hAnsi="Wingdings" w:hint="default"/>
      </w:rPr>
    </w:lvl>
    <w:lvl w:ilvl="1" w:tplc="04090003" w:tentative="1">
      <w:start w:val="1"/>
      <w:numFmt w:val="bullet"/>
      <w:lvlText w:val="o"/>
      <w:lvlJc w:val="left"/>
      <w:pPr>
        <w:tabs>
          <w:tab w:val="num" w:pos="1425"/>
        </w:tabs>
        <w:ind w:left="1425" w:hanging="360"/>
      </w:pPr>
      <w:rPr>
        <w:rFonts w:ascii="Courier New" w:hAnsi="Courier New" w:cs="Courier New" w:hint="default"/>
      </w:rPr>
    </w:lvl>
    <w:lvl w:ilvl="2" w:tplc="04090005" w:tentative="1">
      <w:start w:val="1"/>
      <w:numFmt w:val="bullet"/>
      <w:lvlText w:val=""/>
      <w:lvlJc w:val="left"/>
      <w:pPr>
        <w:tabs>
          <w:tab w:val="num" w:pos="2145"/>
        </w:tabs>
        <w:ind w:left="2145" w:hanging="360"/>
      </w:pPr>
      <w:rPr>
        <w:rFonts w:ascii="Wingdings" w:hAnsi="Wingdings" w:hint="default"/>
      </w:rPr>
    </w:lvl>
    <w:lvl w:ilvl="3" w:tplc="04090001" w:tentative="1">
      <w:start w:val="1"/>
      <w:numFmt w:val="bullet"/>
      <w:lvlText w:val=""/>
      <w:lvlJc w:val="left"/>
      <w:pPr>
        <w:tabs>
          <w:tab w:val="num" w:pos="2865"/>
        </w:tabs>
        <w:ind w:left="2865" w:hanging="360"/>
      </w:pPr>
      <w:rPr>
        <w:rFonts w:ascii="Symbol" w:hAnsi="Symbol" w:hint="default"/>
      </w:rPr>
    </w:lvl>
    <w:lvl w:ilvl="4" w:tplc="04090003" w:tentative="1">
      <w:start w:val="1"/>
      <w:numFmt w:val="bullet"/>
      <w:lvlText w:val="o"/>
      <w:lvlJc w:val="left"/>
      <w:pPr>
        <w:tabs>
          <w:tab w:val="num" w:pos="3585"/>
        </w:tabs>
        <w:ind w:left="3585" w:hanging="360"/>
      </w:pPr>
      <w:rPr>
        <w:rFonts w:ascii="Courier New" w:hAnsi="Courier New" w:cs="Courier New" w:hint="default"/>
      </w:rPr>
    </w:lvl>
    <w:lvl w:ilvl="5" w:tplc="04090005" w:tentative="1">
      <w:start w:val="1"/>
      <w:numFmt w:val="bullet"/>
      <w:lvlText w:val=""/>
      <w:lvlJc w:val="left"/>
      <w:pPr>
        <w:tabs>
          <w:tab w:val="num" w:pos="4305"/>
        </w:tabs>
        <w:ind w:left="4305" w:hanging="360"/>
      </w:pPr>
      <w:rPr>
        <w:rFonts w:ascii="Wingdings" w:hAnsi="Wingdings" w:hint="default"/>
      </w:rPr>
    </w:lvl>
    <w:lvl w:ilvl="6" w:tplc="04090001" w:tentative="1">
      <w:start w:val="1"/>
      <w:numFmt w:val="bullet"/>
      <w:lvlText w:val=""/>
      <w:lvlJc w:val="left"/>
      <w:pPr>
        <w:tabs>
          <w:tab w:val="num" w:pos="5025"/>
        </w:tabs>
        <w:ind w:left="5025" w:hanging="360"/>
      </w:pPr>
      <w:rPr>
        <w:rFonts w:ascii="Symbol" w:hAnsi="Symbol" w:hint="default"/>
      </w:rPr>
    </w:lvl>
    <w:lvl w:ilvl="7" w:tplc="04090003" w:tentative="1">
      <w:start w:val="1"/>
      <w:numFmt w:val="bullet"/>
      <w:lvlText w:val="o"/>
      <w:lvlJc w:val="left"/>
      <w:pPr>
        <w:tabs>
          <w:tab w:val="num" w:pos="5745"/>
        </w:tabs>
        <w:ind w:left="5745" w:hanging="360"/>
      </w:pPr>
      <w:rPr>
        <w:rFonts w:ascii="Courier New" w:hAnsi="Courier New" w:cs="Courier New" w:hint="default"/>
      </w:rPr>
    </w:lvl>
    <w:lvl w:ilvl="8" w:tplc="04090005" w:tentative="1">
      <w:start w:val="1"/>
      <w:numFmt w:val="bullet"/>
      <w:lvlText w:val=""/>
      <w:lvlJc w:val="left"/>
      <w:pPr>
        <w:tabs>
          <w:tab w:val="num" w:pos="6465"/>
        </w:tabs>
        <w:ind w:left="6465" w:hanging="360"/>
      </w:pPr>
      <w:rPr>
        <w:rFonts w:ascii="Wingdings" w:hAnsi="Wingdings" w:hint="default"/>
      </w:rPr>
    </w:lvl>
  </w:abstractNum>
  <w:num w:numId="1" w16cid:durableId="179510184">
    <w:abstractNumId w:val="4"/>
  </w:num>
  <w:num w:numId="2" w16cid:durableId="1855535712">
    <w:abstractNumId w:val="5"/>
  </w:num>
  <w:num w:numId="3" w16cid:durableId="1135443780">
    <w:abstractNumId w:val="41"/>
  </w:num>
  <w:num w:numId="4" w16cid:durableId="1209879500">
    <w:abstractNumId w:val="19"/>
  </w:num>
  <w:num w:numId="5" w16cid:durableId="1540514273">
    <w:abstractNumId w:val="8"/>
  </w:num>
  <w:num w:numId="6" w16cid:durableId="1968118328">
    <w:abstractNumId w:val="27"/>
  </w:num>
  <w:num w:numId="7" w16cid:durableId="698050856">
    <w:abstractNumId w:val="22"/>
  </w:num>
  <w:num w:numId="8" w16cid:durableId="306710646">
    <w:abstractNumId w:val="25"/>
  </w:num>
  <w:num w:numId="9" w16cid:durableId="1664157912">
    <w:abstractNumId w:val="9"/>
  </w:num>
  <w:num w:numId="10" w16cid:durableId="369259165">
    <w:abstractNumId w:val="38"/>
  </w:num>
  <w:num w:numId="11" w16cid:durableId="973831302">
    <w:abstractNumId w:val="10"/>
  </w:num>
  <w:num w:numId="12" w16cid:durableId="1759473197">
    <w:abstractNumId w:val="15"/>
  </w:num>
  <w:num w:numId="13" w16cid:durableId="1887179030">
    <w:abstractNumId w:val="17"/>
  </w:num>
  <w:num w:numId="14" w16cid:durableId="1620793632">
    <w:abstractNumId w:val="40"/>
  </w:num>
  <w:num w:numId="15" w16cid:durableId="1396859462">
    <w:abstractNumId w:val="39"/>
  </w:num>
  <w:num w:numId="16" w16cid:durableId="1171873956">
    <w:abstractNumId w:val="26"/>
  </w:num>
  <w:num w:numId="17" w16cid:durableId="21519952">
    <w:abstractNumId w:val="18"/>
  </w:num>
  <w:num w:numId="18" w16cid:durableId="2006471168">
    <w:abstractNumId w:val="23"/>
  </w:num>
  <w:num w:numId="19" w16cid:durableId="379403129">
    <w:abstractNumId w:val="37"/>
  </w:num>
  <w:num w:numId="20" w16cid:durableId="141896043">
    <w:abstractNumId w:val="30"/>
  </w:num>
  <w:num w:numId="21" w16cid:durableId="1591430308">
    <w:abstractNumId w:val="33"/>
  </w:num>
  <w:num w:numId="22" w16cid:durableId="768240686">
    <w:abstractNumId w:val="34"/>
  </w:num>
  <w:num w:numId="23" w16cid:durableId="2105418664">
    <w:abstractNumId w:val="13"/>
  </w:num>
  <w:num w:numId="24" w16cid:durableId="1403024653">
    <w:abstractNumId w:val="24"/>
  </w:num>
  <w:num w:numId="25" w16cid:durableId="1820803798">
    <w:abstractNumId w:val="16"/>
  </w:num>
  <w:num w:numId="26" w16cid:durableId="1477644906">
    <w:abstractNumId w:val="35"/>
  </w:num>
  <w:num w:numId="27" w16cid:durableId="982198347">
    <w:abstractNumId w:val="31"/>
  </w:num>
  <w:num w:numId="28" w16cid:durableId="1853178905">
    <w:abstractNumId w:val="14"/>
  </w:num>
  <w:num w:numId="29" w16cid:durableId="890311400">
    <w:abstractNumId w:val="20"/>
  </w:num>
  <w:num w:numId="30" w16cid:durableId="433483654">
    <w:abstractNumId w:val="12"/>
  </w:num>
  <w:num w:numId="31" w16cid:durableId="2097163566">
    <w:abstractNumId w:val="28"/>
  </w:num>
  <w:num w:numId="32" w16cid:durableId="313993343">
    <w:abstractNumId w:val="36"/>
  </w:num>
  <w:num w:numId="33" w16cid:durableId="909080807">
    <w:abstractNumId w:val="32"/>
  </w:num>
  <w:num w:numId="34" w16cid:durableId="2021540616">
    <w:abstractNumId w:val="21"/>
  </w:num>
  <w:num w:numId="35" w16cid:durableId="1850363213">
    <w:abstractNumId w:val="11"/>
  </w:num>
  <w:num w:numId="36" w16cid:durableId="2103989158">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xNjIwNzYzMjA2NDRQ0lEKTi0uzszPAykwqgUABlLYfSwAAAA="/>
  </w:docVars>
  <w:rsids>
    <w:rsidRoot w:val="00024088"/>
    <w:rsid w:val="00016E82"/>
    <w:rsid w:val="00023DE6"/>
    <w:rsid w:val="00024088"/>
    <w:rsid w:val="000244C3"/>
    <w:rsid w:val="00041072"/>
    <w:rsid w:val="00074292"/>
    <w:rsid w:val="000745AD"/>
    <w:rsid w:val="00074B6E"/>
    <w:rsid w:val="00080F1D"/>
    <w:rsid w:val="00092306"/>
    <w:rsid w:val="0009289D"/>
    <w:rsid w:val="00093F59"/>
    <w:rsid w:val="0009781F"/>
    <w:rsid w:val="00097EA1"/>
    <w:rsid w:val="000A05FC"/>
    <w:rsid w:val="000A1F8D"/>
    <w:rsid w:val="000A4D85"/>
    <w:rsid w:val="000A7361"/>
    <w:rsid w:val="000B528A"/>
    <w:rsid w:val="000D0828"/>
    <w:rsid w:val="000D55A1"/>
    <w:rsid w:val="000D713F"/>
    <w:rsid w:val="000E178C"/>
    <w:rsid w:val="000E1D2E"/>
    <w:rsid w:val="000E3118"/>
    <w:rsid w:val="000E7F5B"/>
    <w:rsid w:val="000F02BC"/>
    <w:rsid w:val="000F7211"/>
    <w:rsid w:val="00106065"/>
    <w:rsid w:val="00117EFE"/>
    <w:rsid w:val="001235D4"/>
    <w:rsid w:val="0012548D"/>
    <w:rsid w:val="001344A4"/>
    <w:rsid w:val="00157361"/>
    <w:rsid w:val="001A13AB"/>
    <w:rsid w:val="001A1B0B"/>
    <w:rsid w:val="001B7EE7"/>
    <w:rsid w:val="001C728E"/>
    <w:rsid w:val="001D0676"/>
    <w:rsid w:val="001D564A"/>
    <w:rsid w:val="001E74AF"/>
    <w:rsid w:val="001F1224"/>
    <w:rsid w:val="001F2120"/>
    <w:rsid w:val="001F36B3"/>
    <w:rsid w:val="00201672"/>
    <w:rsid w:val="00226541"/>
    <w:rsid w:val="00244DC7"/>
    <w:rsid w:val="00252700"/>
    <w:rsid w:val="00257236"/>
    <w:rsid w:val="00257746"/>
    <w:rsid w:val="00264D28"/>
    <w:rsid w:val="00264FB6"/>
    <w:rsid w:val="00265711"/>
    <w:rsid w:val="0026589B"/>
    <w:rsid w:val="00265FD2"/>
    <w:rsid w:val="00275C01"/>
    <w:rsid w:val="0028531C"/>
    <w:rsid w:val="002925A6"/>
    <w:rsid w:val="00294A06"/>
    <w:rsid w:val="002B322A"/>
    <w:rsid w:val="002D2F4C"/>
    <w:rsid w:val="002D3ADF"/>
    <w:rsid w:val="002D5DF5"/>
    <w:rsid w:val="002D7545"/>
    <w:rsid w:val="002E66EE"/>
    <w:rsid w:val="002F148E"/>
    <w:rsid w:val="002F352C"/>
    <w:rsid w:val="002F3EA8"/>
    <w:rsid w:val="002F5EC8"/>
    <w:rsid w:val="002F66E1"/>
    <w:rsid w:val="002F7C21"/>
    <w:rsid w:val="003141F3"/>
    <w:rsid w:val="0032292D"/>
    <w:rsid w:val="00325A14"/>
    <w:rsid w:val="00325E02"/>
    <w:rsid w:val="00326EA6"/>
    <w:rsid w:val="003314DC"/>
    <w:rsid w:val="003323F6"/>
    <w:rsid w:val="00334456"/>
    <w:rsid w:val="00334F84"/>
    <w:rsid w:val="00341509"/>
    <w:rsid w:val="0034390F"/>
    <w:rsid w:val="00344DA2"/>
    <w:rsid w:val="00344F2F"/>
    <w:rsid w:val="0035233D"/>
    <w:rsid w:val="003724CE"/>
    <w:rsid w:val="00372713"/>
    <w:rsid w:val="003770B0"/>
    <w:rsid w:val="00377D3C"/>
    <w:rsid w:val="003848D4"/>
    <w:rsid w:val="00384A2E"/>
    <w:rsid w:val="0038640D"/>
    <w:rsid w:val="003873CE"/>
    <w:rsid w:val="003A0A98"/>
    <w:rsid w:val="003A1DBD"/>
    <w:rsid w:val="003A2D94"/>
    <w:rsid w:val="003A3C67"/>
    <w:rsid w:val="003A57C0"/>
    <w:rsid w:val="003B0025"/>
    <w:rsid w:val="003D0EA7"/>
    <w:rsid w:val="003D1EF3"/>
    <w:rsid w:val="003D285B"/>
    <w:rsid w:val="003D2A3F"/>
    <w:rsid w:val="003D4C39"/>
    <w:rsid w:val="003D5F3F"/>
    <w:rsid w:val="003D749F"/>
    <w:rsid w:val="003E1941"/>
    <w:rsid w:val="003E567F"/>
    <w:rsid w:val="003E6D19"/>
    <w:rsid w:val="003F02BB"/>
    <w:rsid w:val="003F0B0C"/>
    <w:rsid w:val="003F132C"/>
    <w:rsid w:val="003F2C59"/>
    <w:rsid w:val="003F5B8F"/>
    <w:rsid w:val="00400556"/>
    <w:rsid w:val="0040446E"/>
    <w:rsid w:val="00411069"/>
    <w:rsid w:val="0043019F"/>
    <w:rsid w:val="0043718F"/>
    <w:rsid w:val="00451792"/>
    <w:rsid w:val="00463ED4"/>
    <w:rsid w:val="00466C10"/>
    <w:rsid w:val="004719B9"/>
    <w:rsid w:val="00477409"/>
    <w:rsid w:val="00480928"/>
    <w:rsid w:val="004814A7"/>
    <w:rsid w:val="00483C6E"/>
    <w:rsid w:val="00485832"/>
    <w:rsid w:val="004A0613"/>
    <w:rsid w:val="004A2E08"/>
    <w:rsid w:val="004A7A5D"/>
    <w:rsid w:val="004B2112"/>
    <w:rsid w:val="004B2BF5"/>
    <w:rsid w:val="004C119D"/>
    <w:rsid w:val="004C1935"/>
    <w:rsid w:val="004D15E6"/>
    <w:rsid w:val="004D255C"/>
    <w:rsid w:val="004D2E8A"/>
    <w:rsid w:val="004D32B8"/>
    <w:rsid w:val="004F4E5C"/>
    <w:rsid w:val="004F6155"/>
    <w:rsid w:val="00500CE2"/>
    <w:rsid w:val="00502558"/>
    <w:rsid w:val="0050270F"/>
    <w:rsid w:val="005156AF"/>
    <w:rsid w:val="00520F38"/>
    <w:rsid w:val="00525D4A"/>
    <w:rsid w:val="00526376"/>
    <w:rsid w:val="005264A5"/>
    <w:rsid w:val="005270D5"/>
    <w:rsid w:val="00554C6B"/>
    <w:rsid w:val="005671A9"/>
    <w:rsid w:val="0057203E"/>
    <w:rsid w:val="005777EC"/>
    <w:rsid w:val="005809F3"/>
    <w:rsid w:val="00582881"/>
    <w:rsid w:val="0058448F"/>
    <w:rsid w:val="005847C0"/>
    <w:rsid w:val="00586408"/>
    <w:rsid w:val="0059250F"/>
    <w:rsid w:val="00592B94"/>
    <w:rsid w:val="005950CF"/>
    <w:rsid w:val="00595929"/>
    <w:rsid w:val="005A03F7"/>
    <w:rsid w:val="005A545E"/>
    <w:rsid w:val="005B177B"/>
    <w:rsid w:val="005B5F05"/>
    <w:rsid w:val="005C2E8A"/>
    <w:rsid w:val="005D1312"/>
    <w:rsid w:val="005D466E"/>
    <w:rsid w:val="005D6C11"/>
    <w:rsid w:val="005E0522"/>
    <w:rsid w:val="005E22F2"/>
    <w:rsid w:val="005E334A"/>
    <w:rsid w:val="005E5F83"/>
    <w:rsid w:val="005E79BA"/>
    <w:rsid w:val="005F1594"/>
    <w:rsid w:val="005F384E"/>
    <w:rsid w:val="005F38FB"/>
    <w:rsid w:val="005F54A5"/>
    <w:rsid w:val="005F609E"/>
    <w:rsid w:val="00601F7A"/>
    <w:rsid w:val="00602F7D"/>
    <w:rsid w:val="006041DA"/>
    <w:rsid w:val="00610212"/>
    <w:rsid w:val="00611600"/>
    <w:rsid w:val="00612BED"/>
    <w:rsid w:val="00613D30"/>
    <w:rsid w:val="00614363"/>
    <w:rsid w:val="006234AA"/>
    <w:rsid w:val="00623502"/>
    <w:rsid w:val="006243E8"/>
    <w:rsid w:val="00624DB9"/>
    <w:rsid w:val="00625ABA"/>
    <w:rsid w:val="00633C19"/>
    <w:rsid w:val="00634F84"/>
    <w:rsid w:val="006366CF"/>
    <w:rsid w:val="00636E26"/>
    <w:rsid w:val="00644F3F"/>
    <w:rsid w:val="006454E7"/>
    <w:rsid w:val="00651E2C"/>
    <w:rsid w:val="00654C38"/>
    <w:rsid w:val="00662F42"/>
    <w:rsid w:val="00662FCF"/>
    <w:rsid w:val="00663F59"/>
    <w:rsid w:val="006651B3"/>
    <w:rsid w:val="006741AD"/>
    <w:rsid w:val="0068300F"/>
    <w:rsid w:val="00691521"/>
    <w:rsid w:val="006B4CAA"/>
    <w:rsid w:val="006B7322"/>
    <w:rsid w:val="006D41A5"/>
    <w:rsid w:val="006D6DCB"/>
    <w:rsid w:val="006E53BE"/>
    <w:rsid w:val="006F36B2"/>
    <w:rsid w:val="006F394C"/>
    <w:rsid w:val="006F6165"/>
    <w:rsid w:val="006F7362"/>
    <w:rsid w:val="00707768"/>
    <w:rsid w:val="00707BDB"/>
    <w:rsid w:val="007170D9"/>
    <w:rsid w:val="00723023"/>
    <w:rsid w:val="00727F52"/>
    <w:rsid w:val="00730E9C"/>
    <w:rsid w:val="00732726"/>
    <w:rsid w:val="00740216"/>
    <w:rsid w:val="00740502"/>
    <w:rsid w:val="00751851"/>
    <w:rsid w:val="007522FB"/>
    <w:rsid w:val="00752BFF"/>
    <w:rsid w:val="00756040"/>
    <w:rsid w:val="00756F12"/>
    <w:rsid w:val="00760EA3"/>
    <w:rsid w:val="007709AA"/>
    <w:rsid w:val="00773EAB"/>
    <w:rsid w:val="007777D5"/>
    <w:rsid w:val="0077790F"/>
    <w:rsid w:val="00782AEA"/>
    <w:rsid w:val="00782E5E"/>
    <w:rsid w:val="00791A7E"/>
    <w:rsid w:val="00795236"/>
    <w:rsid w:val="007A55C4"/>
    <w:rsid w:val="007B6E8E"/>
    <w:rsid w:val="007C1B32"/>
    <w:rsid w:val="007C6091"/>
    <w:rsid w:val="007D12D1"/>
    <w:rsid w:val="007E744C"/>
    <w:rsid w:val="007E79E8"/>
    <w:rsid w:val="007F6A8C"/>
    <w:rsid w:val="007F7C5B"/>
    <w:rsid w:val="008007FD"/>
    <w:rsid w:val="00816C28"/>
    <w:rsid w:val="00820094"/>
    <w:rsid w:val="00820707"/>
    <w:rsid w:val="00826D45"/>
    <w:rsid w:val="00831089"/>
    <w:rsid w:val="008324C1"/>
    <w:rsid w:val="00835F81"/>
    <w:rsid w:val="00841375"/>
    <w:rsid w:val="00843F1F"/>
    <w:rsid w:val="00845868"/>
    <w:rsid w:val="00846A4E"/>
    <w:rsid w:val="008551C1"/>
    <w:rsid w:val="0085643A"/>
    <w:rsid w:val="00857349"/>
    <w:rsid w:val="008650B1"/>
    <w:rsid w:val="0086566F"/>
    <w:rsid w:val="0086676D"/>
    <w:rsid w:val="00876A9B"/>
    <w:rsid w:val="008805C8"/>
    <w:rsid w:val="00881ACE"/>
    <w:rsid w:val="00885162"/>
    <w:rsid w:val="00894872"/>
    <w:rsid w:val="008A1054"/>
    <w:rsid w:val="008B0836"/>
    <w:rsid w:val="008B0B41"/>
    <w:rsid w:val="008B1081"/>
    <w:rsid w:val="008B115D"/>
    <w:rsid w:val="008B2CA2"/>
    <w:rsid w:val="008B48E9"/>
    <w:rsid w:val="008C0B28"/>
    <w:rsid w:val="008C19DA"/>
    <w:rsid w:val="008C69D5"/>
    <w:rsid w:val="008D2D6F"/>
    <w:rsid w:val="008D57B9"/>
    <w:rsid w:val="008D6E25"/>
    <w:rsid w:val="008F0184"/>
    <w:rsid w:val="008F1746"/>
    <w:rsid w:val="0090106C"/>
    <w:rsid w:val="00901A84"/>
    <w:rsid w:val="00907A7E"/>
    <w:rsid w:val="00911579"/>
    <w:rsid w:val="0092784B"/>
    <w:rsid w:val="00932E6E"/>
    <w:rsid w:val="00933D66"/>
    <w:rsid w:val="009345EF"/>
    <w:rsid w:val="00940FBB"/>
    <w:rsid w:val="00942835"/>
    <w:rsid w:val="00944BCA"/>
    <w:rsid w:val="009452B8"/>
    <w:rsid w:val="00960F7F"/>
    <w:rsid w:val="009626B1"/>
    <w:rsid w:val="00963EC5"/>
    <w:rsid w:val="00965D4A"/>
    <w:rsid w:val="009722FA"/>
    <w:rsid w:val="00982892"/>
    <w:rsid w:val="00984A63"/>
    <w:rsid w:val="0098535F"/>
    <w:rsid w:val="00985B01"/>
    <w:rsid w:val="0099356B"/>
    <w:rsid w:val="00996CF6"/>
    <w:rsid w:val="009B047B"/>
    <w:rsid w:val="009B4FF5"/>
    <w:rsid w:val="009B6B1F"/>
    <w:rsid w:val="009C2B7B"/>
    <w:rsid w:val="009C6107"/>
    <w:rsid w:val="009D635A"/>
    <w:rsid w:val="009D69E2"/>
    <w:rsid w:val="009E0A08"/>
    <w:rsid w:val="009E4BE2"/>
    <w:rsid w:val="009F4857"/>
    <w:rsid w:val="009F49A9"/>
    <w:rsid w:val="009F7A2F"/>
    <w:rsid w:val="00A03312"/>
    <w:rsid w:val="00A03C50"/>
    <w:rsid w:val="00A04395"/>
    <w:rsid w:val="00A11AE4"/>
    <w:rsid w:val="00A13E1C"/>
    <w:rsid w:val="00A15BD3"/>
    <w:rsid w:val="00A21B37"/>
    <w:rsid w:val="00A31FB5"/>
    <w:rsid w:val="00A346D3"/>
    <w:rsid w:val="00A35556"/>
    <w:rsid w:val="00A36018"/>
    <w:rsid w:val="00A41D3B"/>
    <w:rsid w:val="00A60224"/>
    <w:rsid w:val="00A61F43"/>
    <w:rsid w:val="00A64978"/>
    <w:rsid w:val="00A661A1"/>
    <w:rsid w:val="00A6706B"/>
    <w:rsid w:val="00A67430"/>
    <w:rsid w:val="00A73C37"/>
    <w:rsid w:val="00A743C0"/>
    <w:rsid w:val="00A75BDC"/>
    <w:rsid w:val="00A75F24"/>
    <w:rsid w:val="00A81E66"/>
    <w:rsid w:val="00A83349"/>
    <w:rsid w:val="00A8375D"/>
    <w:rsid w:val="00AA1EC1"/>
    <w:rsid w:val="00AB1B0D"/>
    <w:rsid w:val="00AC338A"/>
    <w:rsid w:val="00AC6848"/>
    <w:rsid w:val="00AD4475"/>
    <w:rsid w:val="00AD51DC"/>
    <w:rsid w:val="00AE075F"/>
    <w:rsid w:val="00AE4F1D"/>
    <w:rsid w:val="00B05AC5"/>
    <w:rsid w:val="00B076A2"/>
    <w:rsid w:val="00B11E62"/>
    <w:rsid w:val="00B15D6E"/>
    <w:rsid w:val="00B30282"/>
    <w:rsid w:val="00B338C8"/>
    <w:rsid w:val="00B340F3"/>
    <w:rsid w:val="00B40032"/>
    <w:rsid w:val="00B40078"/>
    <w:rsid w:val="00B4120E"/>
    <w:rsid w:val="00B44839"/>
    <w:rsid w:val="00B45BC2"/>
    <w:rsid w:val="00B50AB1"/>
    <w:rsid w:val="00B54198"/>
    <w:rsid w:val="00B5623F"/>
    <w:rsid w:val="00B56290"/>
    <w:rsid w:val="00B768C6"/>
    <w:rsid w:val="00B77097"/>
    <w:rsid w:val="00B81941"/>
    <w:rsid w:val="00B97CE0"/>
    <w:rsid w:val="00BA34BB"/>
    <w:rsid w:val="00BB714F"/>
    <w:rsid w:val="00BC5B17"/>
    <w:rsid w:val="00BC67C0"/>
    <w:rsid w:val="00BD1FBD"/>
    <w:rsid w:val="00BD30B2"/>
    <w:rsid w:val="00BD5542"/>
    <w:rsid w:val="00BF0CB3"/>
    <w:rsid w:val="00BF322D"/>
    <w:rsid w:val="00C0047F"/>
    <w:rsid w:val="00C16980"/>
    <w:rsid w:val="00C27AC5"/>
    <w:rsid w:val="00C3134F"/>
    <w:rsid w:val="00C34493"/>
    <w:rsid w:val="00C35801"/>
    <w:rsid w:val="00C371D8"/>
    <w:rsid w:val="00C43569"/>
    <w:rsid w:val="00C43A2B"/>
    <w:rsid w:val="00C43EDF"/>
    <w:rsid w:val="00C46EC4"/>
    <w:rsid w:val="00C54709"/>
    <w:rsid w:val="00C5619A"/>
    <w:rsid w:val="00C63052"/>
    <w:rsid w:val="00C64C15"/>
    <w:rsid w:val="00C84E81"/>
    <w:rsid w:val="00CA41EC"/>
    <w:rsid w:val="00CB5B25"/>
    <w:rsid w:val="00CC0B95"/>
    <w:rsid w:val="00CC1BC8"/>
    <w:rsid w:val="00CC4C36"/>
    <w:rsid w:val="00CC4F3F"/>
    <w:rsid w:val="00CC567A"/>
    <w:rsid w:val="00CD2E73"/>
    <w:rsid w:val="00CD555B"/>
    <w:rsid w:val="00CF63BC"/>
    <w:rsid w:val="00D013AA"/>
    <w:rsid w:val="00D050C4"/>
    <w:rsid w:val="00D051D5"/>
    <w:rsid w:val="00D05422"/>
    <w:rsid w:val="00D13EE2"/>
    <w:rsid w:val="00D14C8F"/>
    <w:rsid w:val="00D22CAD"/>
    <w:rsid w:val="00D35CF9"/>
    <w:rsid w:val="00D4341A"/>
    <w:rsid w:val="00D434B4"/>
    <w:rsid w:val="00D5096C"/>
    <w:rsid w:val="00D63BBB"/>
    <w:rsid w:val="00D67E21"/>
    <w:rsid w:val="00D70961"/>
    <w:rsid w:val="00D759B9"/>
    <w:rsid w:val="00D77706"/>
    <w:rsid w:val="00D82398"/>
    <w:rsid w:val="00D87C34"/>
    <w:rsid w:val="00D95A97"/>
    <w:rsid w:val="00DA6ED4"/>
    <w:rsid w:val="00DB284A"/>
    <w:rsid w:val="00DB58EC"/>
    <w:rsid w:val="00DC0862"/>
    <w:rsid w:val="00DC17DC"/>
    <w:rsid w:val="00DC1CD1"/>
    <w:rsid w:val="00DC53C6"/>
    <w:rsid w:val="00DE641E"/>
    <w:rsid w:val="00DE7B59"/>
    <w:rsid w:val="00DF6D4F"/>
    <w:rsid w:val="00DF730C"/>
    <w:rsid w:val="00E34C57"/>
    <w:rsid w:val="00E44B1A"/>
    <w:rsid w:val="00E51EAD"/>
    <w:rsid w:val="00E51ECE"/>
    <w:rsid w:val="00E64248"/>
    <w:rsid w:val="00E74704"/>
    <w:rsid w:val="00E76CB1"/>
    <w:rsid w:val="00E94F2A"/>
    <w:rsid w:val="00E96CD4"/>
    <w:rsid w:val="00EA1AE7"/>
    <w:rsid w:val="00EA2A67"/>
    <w:rsid w:val="00EA370F"/>
    <w:rsid w:val="00EB031A"/>
    <w:rsid w:val="00EB2D44"/>
    <w:rsid w:val="00EC067E"/>
    <w:rsid w:val="00EC081B"/>
    <w:rsid w:val="00EC40C2"/>
    <w:rsid w:val="00EC42D7"/>
    <w:rsid w:val="00EC645E"/>
    <w:rsid w:val="00ED4F87"/>
    <w:rsid w:val="00EE03B0"/>
    <w:rsid w:val="00EE5650"/>
    <w:rsid w:val="00EF0785"/>
    <w:rsid w:val="00EF09BF"/>
    <w:rsid w:val="00EF3ACE"/>
    <w:rsid w:val="00F127FB"/>
    <w:rsid w:val="00F22C19"/>
    <w:rsid w:val="00F37938"/>
    <w:rsid w:val="00F404B8"/>
    <w:rsid w:val="00F450F7"/>
    <w:rsid w:val="00F45194"/>
    <w:rsid w:val="00F51378"/>
    <w:rsid w:val="00F5515C"/>
    <w:rsid w:val="00F57017"/>
    <w:rsid w:val="00F60328"/>
    <w:rsid w:val="00F71E5D"/>
    <w:rsid w:val="00F76073"/>
    <w:rsid w:val="00F77C25"/>
    <w:rsid w:val="00F9231D"/>
    <w:rsid w:val="00FC128D"/>
    <w:rsid w:val="00FC32B2"/>
    <w:rsid w:val="00FC45D9"/>
    <w:rsid w:val="00FD61DF"/>
    <w:rsid w:val="00FE354D"/>
    <w:rsid w:val="00FF1141"/>
    <w:rsid w:val="00FF3AF3"/>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4E025"/>
  <w15:chartTrackingRefBased/>
  <w15:docId w15:val="{4BE34BA2-3369-4C3C-9FA3-D2FA519C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l-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7BDB"/>
    <w:pPr>
      <w:suppressAutoHyphens/>
    </w:pPr>
    <w:rPr>
      <w:sz w:val="24"/>
      <w:szCs w:val="24"/>
      <w:lang w:eastAsia="ar-SA" w:bidi="ar-SA"/>
    </w:rPr>
  </w:style>
  <w:style w:type="paragraph" w:styleId="Heading1">
    <w:name w:val="heading 1"/>
    <w:basedOn w:val="Normal"/>
    <w:next w:val="Normal"/>
    <w:qFormat/>
    <w:rsid w:val="00707BDB"/>
    <w:pPr>
      <w:keepNext/>
      <w:outlineLvl w:val="0"/>
    </w:pPr>
    <w:rPr>
      <w:b/>
      <w:sz w:val="20"/>
      <w:szCs w:val="20"/>
      <w:lang w:eastAsia="he-IL" w:bidi="he-IL"/>
    </w:rPr>
  </w:style>
  <w:style w:type="paragraph" w:styleId="Heading2">
    <w:name w:val="heading 2"/>
    <w:basedOn w:val="Normal"/>
    <w:next w:val="Normal"/>
    <w:qFormat/>
    <w:rsid w:val="00707BDB"/>
    <w:pPr>
      <w:keepNext/>
      <w:jc w:val="both"/>
      <w:outlineLvl w:val="1"/>
    </w:pPr>
    <w:rPr>
      <w:b/>
      <w:sz w:val="22"/>
    </w:rPr>
  </w:style>
  <w:style w:type="paragraph" w:styleId="Heading3">
    <w:name w:val="heading 3"/>
    <w:basedOn w:val="Normal"/>
    <w:next w:val="Normal"/>
    <w:qFormat/>
    <w:rsid w:val="00707BDB"/>
    <w:pPr>
      <w:keepNext/>
      <w:tabs>
        <w:tab w:val="left" w:pos="2350"/>
      </w:tabs>
      <w:ind w:left="2170" w:right="-260" w:hanging="2170"/>
      <w:outlineLvl w:val="2"/>
    </w:pPr>
    <w:rPr>
      <w:b/>
      <w:sz w:val="22"/>
      <w:lang w:val="fr-FR"/>
    </w:rPr>
  </w:style>
  <w:style w:type="paragraph" w:styleId="Heading4">
    <w:name w:val="heading 4"/>
    <w:basedOn w:val="Normal"/>
    <w:next w:val="Normal"/>
    <w:qFormat/>
    <w:rsid w:val="00707BDB"/>
    <w:pPr>
      <w:keepNext/>
      <w:spacing w:line="360" w:lineRule="auto"/>
      <w:jc w:val="center"/>
      <w:outlineLvl w:val="3"/>
    </w:pPr>
    <w:rPr>
      <w:b/>
      <w:sz w:val="22"/>
      <w:szCs w:val="20"/>
      <w:lang w:eastAsia="he-IL" w:bidi="he-IL"/>
    </w:rPr>
  </w:style>
  <w:style w:type="paragraph" w:styleId="Heading5">
    <w:name w:val="heading 5"/>
    <w:basedOn w:val="Normal"/>
    <w:next w:val="Normal"/>
    <w:qFormat/>
    <w:rsid w:val="00707BDB"/>
    <w:pPr>
      <w:keepNext/>
      <w:widowControl w:val="0"/>
      <w:autoSpaceDE w:val="0"/>
      <w:ind w:left="-540" w:firstLine="1260"/>
      <w:jc w:val="both"/>
      <w:outlineLvl w:val="4"/>
    </w:pPr>
    <w:rPr>
      <w:rFonts w:ascii="Garamond" w:hAnsi="Garamond"/>
      <w:b/>
      <w:bCs/>
    </w:rPr>
  </w:style>
  <w:style w:type="paragraph" w:styleId="Heading6">
    <w:name w:val="heading 6"/>
    <w:basedOn w:val="Normal"/>
    <w:next w:val="Normal"/>
    <w:qFormat/>
    <w:rsid w:val="00707BDB"/>
    <w:pPr>
      <w:keepNext/>
      <w:outlineLvl w:val="5"/>
    </w:pPr>
    <w:rPr>
      <w:b/>
      <w:sz w:val="20"/>
      <w:szCs w:val="20"/>
      <w:lang w:eastAsia="he-IL" w:bidi="he-IL"/>
    </w:rPr>
  </w:style>
  <w:style w:type="paragraph" w:styleId="Heading7">
    <w:name w:val="heading 7"/>
    <w:basedOn w:val="Normal"/>
    <w:next w:val="Normal"/>
    <w:qFormat/>
    <w:rsid w:val="00707BDB"/>
    <w:pPr>
      <w:keepNext/>
      <w:shd w:val="clear" w:color="auto" w:fill="BFBFBF"/>
      <w:jc w:val="both"/>
      <w:outlineLvl w:val="6"/>
    </w:pPr>
    <w:rPr>
      <w:b/>
      <w:sz w:val="22"/>
      <w:szCs w:val="20"/>
      <w:lang w:eastAsia="he-IL" w:bidi="he-IL"/>
    </w:rPr>
  </w:style>
  <w:style w:type="paragraph" w:styleId="Heading8">
    <w:name w:val="heading 8"/>
    <w:basedOn w:val="Normal"/>
    <w:next w:val="Normal"/>
    <w:qFormat/>
    <w:rsid w:val="00707BDB"/>
    <w:pPr>
      <w:keepNext/>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07BDB"/>
    <w:rPr>
      <w:rFonts w:ascii="Arial" w:hAnsi="Arial" w:cs="Times New Roman"/>
      <w:b w:val="0"/>
      <w:i w:val="0"/>
      <w:sz w:val="20"/>
    </w:rPr>
  </w:style>
  <w:style w:type="character" w:customStyle="1" w:styleId="WW8Num2z0">
    <w:name w:val="WW8Num2z0"/>
    <w:rsid w:val="00707BDB"/>
    <w:rPr>
      <w:rFonts w:ascii="Symbol" w:hAnsi="Symbol"/>
      <w:sz w:val="20"/>
    </w:rPr>
  </w:style>
  <w:style w:type="character" w:customStyle="1" w:styleId="WW8Num3z0">
    <w:name w:val="WW8Num3z0"/>
    <w:rsid w:val="00707BDB"/>
    <w:rPr>
      <w:rFonts w:ascii="Wingdings" w:hAnsi="Wingdings"/>
    </w:rPr>
  </w:style>
  <w:style w:type="character" w:customStyle="1" w:styleId="WW8Num4z0">
    <w:name w:val="WW8Num4z0"/>
    <w:rsid w:val="00707BDB"/>
    <w:rPr>
      <w:rFonts w:ascii="Wingdings" w:hAnsi="Wingdings" w:cs="Times New Roman"/>
    </w:rPr>
  </w:style>
  <w:style w:type="character" w:customStyle="1" w:styleId="WW8Num5z0">
    <w:name w:val="WW8Num5z0"/>
    <w:rsid w:val="00707BDB"/>
    <w:rPr>
      <w:rFonts w:ascii="Wingdings" w:hAnsi="Wingdings"/>
    </w:rPr>
  </w:style>
  <w:style w:type="character" w:customStyle="1" w:styleId="WW8Num6z0">
    <w:name w:val="WW8Num6z0"/>
    <w:rsid w:val="00707BDB"/>
    <w:rPr>
      <w:rFonts w:ascii="Symbol" w:hAnsi="Symbol"/>
    </w:rPr>
  </w:style>
  <w:style w:type="character" w:customStyle="1" w:styleId="WW8Num7z0">
    <w:name w:val="WW8Num7z0"/>
    <w:rsid w:val="00707BDB"/>
    <w:rPr>
      <w:rFonts w:ascii="Times New Roman" w:hAnsi="Times New Roman"/>
      <w:sz w:val="20"/>
    </w:rPr>
  </w:style>
  <w:style w:type="character" w:customStyle="1" w:styleId="WW8Num8z0">
    <w:name w:val="WW8Num8z0"/>
    <w:rsid w:val="00707BDB"/>
    <w:rPr>
      <w:rFonts w:ascii="Symbol" w:hAnsi="Symbol"/>
    </w:rPr>
  </w:style>
  <w:style w:type="character" w:customStyle="1" w:styleId="Absatz-Standardschriftart">
    <w:name w:val="Absatz-Standardschriftart"/>
    <w:rsid w:val="00707BDB"/>
  </w:style>
  <w:style w:type="character" w:customStyle="1" w:styleId="WW-Absatz-Standardschriftart">
    <w:name w:val="WW-Absatz-Standardschriftart"/>
    <w:rsid w:val="00707BDB"/>
  </w:style>
  <w:style w:type="character" w:customStyle="1" w:styleId="WW-Absatz-Standardschriftart1">
    <w:name w:val="WW-Absatz-Standardschriftart1"/>
    <w:rsid w:val="00707BDB"/>
  </w:style>
  <w:style w:type="character" w:customStyle="1" w:styleId="WW8Num1z1">
    <w:name w:val="WW8Num1z1"/>
    <w:rsid w:val="00707BDB"/>
    <w:rPr>
      <w:rFonts w:cs="Times New Roman"/>
    </w:rPr>
  </w:style>
  <w:style w:type="character" w:customStyle="1" w:styleId="WW8Num2z1">
    <w:name w:val="WW8Num2z1"/>
    <w:rsid w:val="00707BDB"/>
    <w:rPr>
      <w:rFonts w:ascii="Symbol" w:hAnsi="Symbol"/>
    </w:rPr>
  </w:style>
  <w:style w:type="character" w:customStyle="1" w:styleId="WW8Num3z1">
    <w:name w:val="WW8Num3z1"/>
    <w:rsid w:val="00707BDB"/>
    <w:rPr>
      <w:rFonts w:ascii="Courier New" w:hAnsi="Courier New"/>
    </w:rPr>
  </w:style>
  <w:style w:type="character" w:customStyle="1" w:styleId="WW8Num3z3">
    <w:name w:val="WW8Num3z3"/>
    <w:rsid w:val="00707BDB"/>
    <w:rPr>
      <w:rFonts w:ascii="Symbol" w:hAnsi="Symbol"/>
    </w:rPr>
  </w:style>
  <w:style w:type="character" w:customStyle="1" w:styleId="WW8Num4z1">
    <w:name w:val="WW8Num4z1"/>
    <w:rsid w:val="00707BDB"/>
    <w:rPr>
      <w:rFonts w:ascii="Courier New" w:hAnsi="Courier New"/>
    </w:rPr>
  </w:style>
  <w:style w:type="character" w:customStyle="1" w:styleId="WW8Num4z2">
    <w:name w:val="WW8Num4z2"/>
    <w:rsid w:val="00707BDB"/>
    <w:rPr>
      <w:rFonts w:ascii="Wingdings" w:hAnsi="Wingdings"/>
    </w:rPr>
  </w:style>
  <w:style w:type="character" w:customStyle="1" w:styleId="WW8Num4z3">
    <w:name w:val="WW8Num4z3"/>
    <w:rsid w:val="00707BDB"/>
    <w:rPr>
      <w:rFonts w:ascii="Symbol" w:hAnsi="Symbol"/>
    </w:rPr>
  </w:style>
  <w:style w:type="character" w:customStyle="1" w:styleId="WW8Num5z1">
    <w:name w:val="WW8Num5z1"/>
    <w:rsid w:val="00707BDB"/>
    <w:rPr>
      <w:rFonts w:ascii="Courier New" w:hAnsi="Courier New"/>
    </w:rPr>
  </w:style>
  <w:style w:type="character" w:customStyle="1" w:styleId="WW8Num5z3">
    <w:name w:val="WW8Num5z3"/>
    <w:rsid w:val="00707BDB"/>
    <w:rPr>
      <w:rFonts w:ascii="Symbol" w:hAnsi="Symbol"/>
    </w:rPr>
  </w:style>
  <w:style w:type="character" w:customStyle="1" w:styleId="WW8Num6z1">
    <w:name w:val="WW8Num6z1"/>
    <w:rsid w:val="00707BDB"/>
    <w:rPr>
      <w:rFonts w:ascii="Courier New" w:hAnsi="Courier New"/>
    </w:rPr>
  </w:style>
  <w:style w:type="character" w:customStyle="1" w:styleId="WW8Num6z2">
    <w:name w:val="WW8Num6z2"/>
    <w:rsid w:val="00707BDB"/>
    <w:rPr>
      <w:rFonts w:ascii="Wingdings" w:hAnsi="Wingdings"/>
    </w:rPr>
  </w:style>
  <w:style w:type="character" w:customStyle="1" w:styleId="WW8Num7z1">
    <w:name w:val="WW8Num7z1"/>
    <w:rsid w:val="00707BDB"/>
    <w:rPr>
      <w:rFonts w:ascii="Symbol" w:hAnsi="Symbol"/>
    </w:rPr>
  </w:style>
  <w:style w:type="character" w:customStyle="1" w:styleId="WW8Num8z1">
    <w:name w:val="WW8Num8z1"/>
    <w:rsid w:val="00707BDB"/>
    <w:rPr>
      <w:rFonts w:ascii="Courier New" w:hAnsi="Courier New"/>
    </w:rPr>
  </w:style>
  <w:style w:type="character" w:customStyle="1" w:styleId="WW8Num8z2">
    <w:name w:val="WW8Num8z2"/>
    <w:rsid w:val="00707BDB"/>
    <w:rPr>
      <w:rFonts w:ascii="Wingdings" w:hAnsi="Wingdings"/>
    </w:rPr>
  </w:style>
  <w:style w:type="character" w:customStyle="1" w:styleId="WW8Num9z0">
    <w:name w:val="WW8Num9z0"/>
    <w:rsid w:val="00707BDB"/>
    <w:rPr>
      <w:rFonts w:ascii="Symbol" w:hAnsi="Symbol"/>
      <w:sz w:val="20"/>
    </w:rPr>
  </w:style>
  <w:style w:type="character" w:customStyle="1" w:styleId="WW8Num9z1">
    <w:name w:val="WW8Num9z1"/>
    <w:rsid w:val="00707BDB"/>
    <w:rPr>
      <w:rFonts w:ascii="Courier New" w:hAnsi="Courier New"/>
    </w:rPr>
  </w:style>
  <w:style w:type="character" w:customStyle="1" w:styleId="WW8Num9z2">
    <w:name w:val="WW8Num9z2"/>
    <w:rsid w:val="00707BDB"/>
    <w:rPr>
      <w:rFonts w:ascii="Wingdings" w:hAnsi="Wingdings"/>
    </w:rPr>
  </w:style>
  <w:style w:type="character" w:customStyle="1" w:styleId="WW8Num9z3">
    <w:name w:val="WW8Num9z3"/>
    <w:rsid w:val="00707BDB"/>
    <w:rPr>
      <w:rFonts w:ascii="Symbol" w:hAnsi="Symbol"/>
    </w:rPr>
  </w:style>
  <w:style w:type="character" w:customStyle="1" w:styleId="WW8Num10z0">
    <w:name w:val="WW8Num10z0"/>
    <w:rsid w:val="00707BDB"/>
    <w:rPr>
      <w:rFonts w:ascii="Symbol" w:hAnsi="Symbol"/>
      <w:sz w:val="20"/>
    </w:rPr>
  </w:style>
  <w:style w:type="character" w:customStyle="1" w:styleId="WW8Num10z1">
    <w:name w:val="WW8Num10z1"/>
    <w:rsid w:val="00707BDB"/>
    <w:rPr>
      <w:rFonts w:ascii="Symbol" w:hAnsi="Symbol"/>
    </w:rPr>
  </w:style>
  <w:style w:type="character" w:customStyle="1" w:styleId="WW8Num11z0">
    <w:name w:val="WW8Num11z0"/>
    <w:rsid w:val="00707BDB"/>
    <w:rPr>
      <w:rFonts w:ascii="Symbol" w:hAnsi="Symbol"/>
    </w:rPr>
  </w:style>
  <w:style w:type="character" w:customStyle="1" w:styleId="WW8Num11z1">
    <w:name w:val="WW8Num11z1"/>
    <w:rsid w:val="00707BDB"/>
    <w:rPr>
      <w:rFonts w:ascii="Courier New" w:hAnsi="Courier New" w:cs="Courier New"/>
    </w:rPr>
  </w:style>
  <w:style w:type="character" w:customStyle="1" w:styleId="WW8Num11z2">
    <w:name w:val="WW8Num11z2"/>
    <w:rsid w:val="00707BDB"/>
    <w:rPr>
      <w:rFonts w:ascii="Wingdings" w:hAnsi="Wingdings"/>
    </w:rPr>
  </w:style>
  <w:style w:type="character" w:customStyle="1" w:styleId="WW8Num12z0">
    <w:name w:val="WW8Num12z0"/>
    <w:rsid w:val="00707BDB"/>
    <w:rPr>
      <w:rFonts w:ascii="Symbol" w:hAnsi="Symbol"/>
    </w:rPr>
  </w:style>
  <w:style w:type="character" w:customStyle="1" w:styleId="WW8Num12z1">
    <w:name w:val="WW8Num12z1"/>
    <w:rsid w:val="00707BDB"/>
    <w:rPr>
      <w:rFonts w:ascii="Courier New" w:hAnsi="Courier New"/>
    </w:rPr>
  </w:style>
  <w:style w:type="character" w:customStyle="1" w:styleId="WW8Num12z2">
    <w:name w:val="WW8Num12z2"/>
    <w:rsid w:val="00707BDB"/>
    <w:rPr>
      <w:rFonts w:ascii="Wingdings" w:hAnsi="Wingdings"/>
    </w:rPr>
  </w:style>
  <w:style w:type="character" w:customStyle="1" w:styleId="WW8Num13z0">
    <w:name w:val="WW8Num13z0"/>
    <w:rsid w:val="00707BDB"/>
    <w:rPr>
      <w:rFonts w:ascii="Symbol" w:hAnsi="Symbol"/>
    </w:rPr>
  </w:style>
  <w:style w:type="character" w:customStyle="1" w:styleId="WW8Num14z0">
    <w:name w:val="WW8Num14z0"/>
    <w:rsid w:val="00707BDB"/>
    <w:rPr>
      <w:rFonts w:ascii="Symbol" w:hAnsi="Symbol"/>
      <w:sz w:val="20"/>
    </w:rPr>
  </w:style>
  <w:style w:type="character" w:customStyle="1" w:styleId="WW8Num14z1">
    <w:name w:val="WW8Num14z1"/>
    <w:rsid w:val="00707BDB"/>
    <w:rPr>
      <w:rFonts w:ascii="Symbol" w:hAnsi="Symbol"/>
    </w:rPr>
  </w:style>
  <w:style w:type="character" w:customStyle="1" w:styleId="WW8Num15z0">
    <w:name w:val="WW8Num15z0"/>
    <w:rsid w:val="00707BDB"/>
    <w:rPr>
      <w:rFonts w:ascii="Wingdings" w:hAnsi="Wingdings" w:cs="Times New Roman"/>
    </w:rPr>
  </w:style>
  <w:style w:type="character" w:customStyle="1" w:styleId="WW8Num15z1">
    <w:name w:val="WW8Num15z1"/>
    <w:rsid w:val="00707BDB"/>
    <w:rPr>
      <w:rFonts w:ascii="Symbol" w:hAnsi="Symbol" w:cs="Times New Roman"/>
    </w:rPr>
  </w:style>
  <w:style w:type="character" w:customStyle="1" w:styleId="WW8Num15z4">
    <w:name w:val="WW8Num15z4"/>
    <w:rsid w:val="00707BDB"/>
    <w:rPr>
      <w:rFonts w:ascii="Courier New" w:hAnsi="Courier New" w:cs="Courier New"/>
    </w:rPr>
  </w:style>
  <w:style w:type="character" w:customStyle="1" w:styleId="WW8Num16z0">
    <w:name w:val="WW8Num16z0"/>
    <w:rsid w:val="00707BDB"/>
    <w:rPr>
      <w:rFonts w:ascii="Wingdings" w:hAnsi="Wingdings"/>
    </w:rPr>
  </w:style>
  <w:style w:type="character" w:customStyle="1" w:styleId="WW8Num16z1">
    <w:name w:val="WW8Num16z1"/>
    <w:rsid w:val="00707BDB"/>
    <w:rPr>
      <w:rFonts w:ascii="Courier New" w:hAnsi="Courier New"/>
    </w:rPr>
  </w:style>
  <w:style w:type="character" w:customStyle="1" w:styleId="WW8Num16z3">
    <w:name w:val="WW8Num16z3"/>
    <w:rsid w:val="00707BDB"/>
    <w:rPr>
      <w:rFonts w:ascii="Symbol" w:hAnsi="Symbol"/>
    </w:rPr>
  </w:style>
  <w:style w:type="character" w:customStyle="1" w:styleId="WW8Num17z0">
    <w:name w:val="WW8Num17z0"/>
    <w:rsid w:val="00707BDB"/>
    <w:rPr>
      <w:rFonts w:ascii="Symbol" w:hAnsi="Symbol"/>
    </w:rPr>
  </w:style>
  <w:style w:type="character" w:customStyle="1" w:styleId="WW8Num18z0">
    <w:name w:val="WW8Num18z0"/>
    <w:rsid w:val="00707BDB"/>
    <w:rPr>
      <w:rFonts w:ascii="Symbol" w:hAnsi="Symbol"/>
    </w:rPr>
  </w:style>
  <w:style w:type="character" w:customStyle="1" w:styleId="WW8Num18z1">
    <w:name w:val="WW8Num18z1"/>
    <w:rsid w:val="00707BDB"/>
    <w:rPr>
      <w:rFonts w:ascii="Courier New" w:hAnsi="Courier New"/>
    </w:rPr>
  </w:style>
  <w:style w:type="character" w:customStyle="1" w:styleId="WW8Num18z2">
    <w:name w:val="WW8Num18z2"/>
    <w:rsid w:val="00707BDB"/>
    <w:rPr>
      <w:rFonts w:ascii="Wingdings" w:hAnsi="Wingdings"/>
    </w:rPr>
  </w:style>
  <w:style w:type="character" w:customStyle="1" w:styleId="WW8Num19z0">
    <w:name w:val="WW8Num19z0"/>
    <w:rsid w:val="00707BDB"/>
    <w:rPr>
      <w:rFonts w:ascii="Symbol" w:hAnsi="Symbol"/>
    </w:rPr>
  </w:style>
  <w:style w:type="character" w:customStyle="1" w:styleId="WW8Num19z1">
    <w:name w:val="WW8Num19z1"/>
    <w:rsid w:val="00707BDB"/>
    <w:rPr>
      <w:rFonts w:ascii="Courier New" w:hAnsi="Courier New"/>
    </w:rPr>
  </w:style>
  <w:style w:type="character" w:customStyle="1" w:styleId="WW8Num19z2">
    <w:name w:val="WW8Num19z2"/>
    <w:rsid w:val="00707BDB"/>
    <w:rPr>
      <w:rFonts w:ascii="Wingdings" w:hAnsi="Wingdings"/>
    </w:rPr>
  </w:style>
  <w:style w:type="character" w:customStyle="1" w:styleId="WW8Num20z0">
    <w:name w:val="WW8Num20z0"/>
    <w:rsid w:val="00707BDB"/>
    <w:rPr>
      <w:rFonts w:ascii="Wingdings" w:hAnsi="Wingdings"/>
      <w:sz w:val="16"/>
    </w:rPr>
  </w:style>
  <w:style w:type="character" w:customStyle="1" w:styleId="WW8Num20z1">
    <w:name w:val="WW8Num20z1"/>
    <w:rsid w:val="00707BDB"/>
    <w:rPr>
      <w:rFonts w:ascii="Courier New" w:hAnsi="Courier New"/>
    </w:rPr>
  </w:style>
  <w:style w:type="character" w:customStyle="1" w:styleId="WW8Num20z2">
    <w:name w:val="WW8Num20z2"/>
    <w:rsid w:val="00707BDB"/>
    <w:rPr>
      <w:rFonts w:ascii="Wingdings" w:hAnsi="Wingdings"/>
    </w:rPr>
  </w:style>
  <w:style w:type="character" w:customStyle="1" w:styleId="WW8Num20z3">
    <w:name w:val="WW8Num20z3"/>
    <w:rsid w:val="00707BDB"/>
    <w:rPr>
      <w:rFonts w:ascii="Symbol" w:hAnsi="Symbol"/>
    </w:rPr>
  </w:style>
  <w:style w:type="character" w:customStyle="1" w:styleId="WW8Num21z0">
    <w:name w:val="WW8Num21z0"/>
    <w:rsid w:val="00707BDB"/>
    <w:rPr>
      <w:rFonts w:ascii="Symbol" w:hAnsi="Symbol" w:cs="Times New Roman"/>
      <w:sz w:val="18"/>
    </w:rPr>
  </w:style>
  <w:style w:type="character" w:customStyle="1" w:styleId="WW8Num21z1">
    <w:name w:val="WW8Num21z1"/>
    <w:rsid w:val="00707BDB"/>
    <w:rPr>
      <w:rFonts w:ascii="Wingdings" w:hAnsi="Wingdings"/>
      <w:sz w:val="18"/>
    </w:rPr>
  </w:style>
  <w:style w:type="character" w:customStyle="1" w:styleId="WW8Num21z2">
    <w:name w:val="WW8Num21z2"/>
    <w:rsid w:val="00707BDB"/>
    <w:rPr>
      <w:rFonts w:ascii="Wingdings" w:hAnsi="Wingdings"/>
    </w:rPr>
  </w:style>
  <w:style w:type="character" w:customStyle="1" w:styleId="WW8Num21z3">
    <w:name w:val="WW8Num21z3"/>
    <w:rsid w:val="00707BDB"/>
    <w:rPr>
      <w:rFonts w:ascii="Symbol" w:hAnsi="Symbol"/>
    </w:rPr>
  </w:style>
  <w:style w:type="character" w:customStyle="1" w:styleId="WW8Num21z4">
    <w:name w:val="WW8Num21z4"/>
    <w:rsid w:val="00707BDB"/>
    <w:rPr>
      <w:rFonts w:ascii="Courier New" w:hAnsi="Courier New"/>
    </w:rPr>
  </w:style>
  <w:style w:type="character" w:customStyle="1" w:styleId="WW8Num22z0">
    <w:name w:val="WW8Num22z0"/>
    <w:rsid w:val="00707BDB"/>
    <w:rPr>
      <w:rFonts w:ascii="Symbol" w:hAnsi="Symbol"/>
    </w:rPr>
  </w:style>
  <w:style w:type="character" w:customStyle="1" w:styleId="WW8Num22z1">
    <w:name w:val="WW8Num22z1"/>
    <w:rsid w:val="00707BDB"/>
    <w:rPr>
      <w:rFonts w:ascii="Courier New" w:hAnsi="Courier New"/>
    </w:rPr>
  </w:style>
  <w:style w:type="character" w:customStyle="1" w:styleId="WW8Num22z2">
    <w:name w:val="WW8Num22z2"/>
    <w:rsid w:val="00707BDB"/>
    <w:rPr>
      <w:rFonts w:ascii="Wingdings" w:hAnsi="Wingdings"/>
    </w:rPr>
  </w:style>
  <w:style w:type="character" w:customStyle="1" w:styleId="WW8Num23z0">
    <w:name w:val="WW8Num23z0"/>
    <w:rsid w:val="00707BDB"/>
    <w:rPr>
      <w:rFonts w:ascii="Wingdings" w:hAnsi="Wingdings"/>
    </w:rPr>
  </w:style>
  <w:style w:type="character" w:customStyle="1" w:styleId="WW8Num23z1">
    <w:name w:val="WW8Num23z1"/>
    <w:rsid w:val="00707BDB"/>
    <w:rPr>
      <w:rFonts w:ascii="Courier New" w:hAnsi="Courier New" w:cs="Courier New"/>
    </w:rPr>
  </w:style>
  <w:style w:type="character" w:customStyle="1" w:styleId="WW8Num23z3">
    <w:name w:val="WW8Num23z3"/>
    <w:rsid w:val="00707BDB"/>
    <w:rPr>
      <w:rFonts w:ascii="Symbol" w:hAnsi="Symbol"/>
    </w:rPr>
  </w:style>
  <w:style w:type="character" w:customStyle="1" w:styleId="WW8Num24z0">
    <w:name w:val="WW8Num24z0"/>
    <w:rsid w:val="00707BDB"/>
    <w:rPr>
      <w:rFonts w:ascii="Symbol" w:hAnsi="Symbol"/>
    </w:rPr>
  </w:style>
  <w:style w:type="character" w:customStyle="1" w:styleId="WW8Num24z1">
    <w:name w:val="WW8Num24z1"/>
    <w:rsid w:val="00707BDB"/>
    <w:rPr>
      <w:rFonts w:ascii="Courier New" w:hAnsi="Courier New"/>
    </w:rPr>
  </w:style>
  <w:style w:type="character" w:customStyle="1" w:styleId="WW8Num24z2">
    <w:name w:val="WW8Num24z2"/>
    <w:rsid w:val="00707BDB"/>
    <w:rPr>
      <w:rFonts w:ascii="Wingdings" w:hAnsi="Wingdings"/>
    </w:rPr>
  </w:style>
  <w:style w:type="character" w:customStyle="1" w:styleId="WW8Num25z0">
    <w:name w:val="WW8Num25z0"/>
    <w:rsid w:val="00707BDB"/>
    <w:rPr>
      <w:rFonts w:ascii="Wingdings" w:hAnsi="Wingdings"/>
    </w:rPr>
  </w:style>
  <w:style w:type="character" w:customStyle="1" w:styleId="WW8Num25z1">
    <w:name w:val="WW8Num25z1"/>
    <w:rsid w:val="00707BDB"/>
    <w:rPr>
      <w:rFonts w:ascii="Courier New" w:hAnsi="Courier New"/>
    </w:rPr>
  </w:style>
  <w:style w:type="character" w:customStyle="1" w:styleId="WW8Num25z3">
    <w:name w:val="WW8Num25z3"/>
    <w:rsid w:val="00707BDB"/>
    <w:rPr>
      <w:rFonts w:ascii="Symbol" w:hAnsi="Symbol"/>
    </w:rPr>
  </w:style>
  <w:style w:type="character" w:customStyle="1" w:styleId="WW8Num26z0">
    <w:name w:val="WW8Num26z0"/>
    <w:rsid w:val="00707BDB"/>
    <w:rPr>
      <w:rFonts w:ascii="Symbol" w:hAnsi="Symbol"/>
    </w:rPr>
  </w:style>
  <w:style w:type="character" w:customStyle="1" w:styleId="WW8Num26z2">
    <w:name w:val="WW8Num26z2"/>
    <w:rsid w:val="00707BDB"/>
    <w:rPr>
      <w:rFonts w:ascii="Wingdings" w:hAnsi="Wingdings"/>
    </w:rPr>
  </w:style>
  <w:style w:type="character" w:customStyle="1" w:styleId="WW8Num26z4">
    <w:name w:val="WW8Num26z4"/>
    <w:rsid w:val="00707BDB"/>
    <w:rPr>
      <w:rFonts w:ascii="Courier New" w:hAnsi="Courier New"/>
    </w:rPr>
  </w:style>
  <w:style w:type="character" w:customStyle="1" w:styleId="WW8Num27z0">
    <w:name w:val="WW8Num27z0"/>
    <w:rsid w:val="00707BDB"/>
    <w:rPr>
      <w:rFonts w:ascii="Wingdings" w:hAnsi="Wingdings"/>
      <w:sz w:val="20"/>
    </w:rPr>
  </w:style>
  <w:style w:type="character" w:customStyle="1" w:styleId="WW8Num27z1">
    <w:name w:val="WW8Num27z1"/>
    <w:rsid w:val="00707BDB"/>
    <w:rPr>
      <w:rFonts w:ascii="Symbol" w:hAnsi="Symbol"/>
      <w:sz w:val="20"/>
    </w:rPr>
  </w:style>
  <w:style w:type="character" w:customStyle="1" w:styleId="WW8Num27z2">
    <w:name w:val="WW8Num27z2"/>
    <w:rsid w:val="00707BDB"/>
    <w:rPr>
      <w:rFonts w:ascii="Wingdings" w:hAnsi="Wingdings"/>
    </w:rPr>
  </w:style>
  <w:style w:type="character" w:customStyle="1" w:styleId="WW8Num27z3">
    <w:name w:val="WW8Num27z3"/>
    <w:rsid w:val="00707BDB"/>
    <w:rPr>
      <w:rFonts w:ascii="Symbol" w:hAnsi="Symbol"/>
    </w:rPr>
  </w:style>
  <w:style w:type="character" w:customStyle="1" w:styleId="WW8Num27z4">
    <w:name w:val="WW8Num27z4"/>
    <w:rsid w:val="00707BDB"/>
    <w:rPr>
      <w:rFonts w:ascii="Courier New" w:hAnsi="Courier New"/>
    </w:rPr>
  </w:style>
  <w:style w:type="character" w:customStyle="1" w:styleId="WW8Num28z0">
    <w:name w:val="WW8Num28z0"/>
    <w:rsid w:val="00707BDB"/>
    <w:rPr>
      <w:rFonts w:ascii="Symbol" w:hAnsi="Symbol"/>
    </w:rPr>
  </w:style>
  <w:style w:type="character" w:customStyle="1" w:styleId="WW8Num28z1">
    <w:name w:val="WW8Num28z1"/>
    <w:rsid w:val="00707BDB"/>
    <w:rPr>
      <w:rFonts w:ascii="Courier New" w:hAnsi="Courier New"/>
    </w:rPr>
  </w:style>
  <w:style w:type="character" w:customStyle="1" w:styleId="WW8Num28z2">
    <w:name w:val="WW8Num28z2"/>
    <w:rsid w:val="00707BDB"/>
    <w:rPr>
      <w:rFonts w:ascii="Wingdings" w:hAnsi="Wingdings"/>
    </w:rPr>
  </w:style>
  <w:style w:type="character" w:customStyle="1" w:styleId="WW8Num29z0">
    <w:name w:val="WW8Num29z0"/>
    <w:rsid w:val="00707BDB"/>
    <w:rPr>
      <w:rFonts w:ascii="Symbol" w:hAnsi="Symbol"/>
    </w:rPr>
  </w:style>
  <w:style w:type="character" w:customStyle="1" w:styleId="WW8Num29z1">
    <w:name w:val="WW8Num29z1"/>
    <w:rsid w:val="00707BDB"/>
    <w:rPr>
      <w:rFonts w:ascii="Courier New" w:hAnsi="Courier New"/>
    </w:rPr>
  </w:style>
  <w:style w:type="character" w:customStyle="1" w:styleId="WW8Num29z2">
    <w:name w:val="WW8Num29z2"/>
    <w:rsid w:val="00707BDB"/>
    <w:rPr>
      <w:rFonts w:ascii="Wingdings" w:hAnsi="Wingdings"/>
    </w:rPr>
  </w:style>
  <w:style w:type="character" w:customStyle="1" w:styleId="WW8Num30z0">
    <w:name w:val="WW8Num30z0"/>
    <w:rsid w:val="00707BDB"/>
    <w:rPr>
      <w:rFonts w:ascii="Symbol" w:hAnsi="Symbol"/>
      <w:sz w:val="20"/>
    </w:rPr>
  </w:style>
  <w:style w:type="character" w:customStyle="1" w:styleId="WW8Num30z1">
    <w:name w:val="WW8Num30z1"/>
    <w:rsid w:val="00707BDB"/>
    <w:rPr>
      <w:rFonts w:ascii="Courier New" w:hAnsi="Courier New"/>
    </w:rPr>
  </w:style>
  <w:style w:type="character" w:customStyle="1" w:styleId="WW8Num30z2">
    <w:name w:val="WW8Num30z2"/>
    <w:rsid w:val="00707BDB"/>
    <w:rPr>
      <w:rFonts w:ascii="Wingdings" w:hAnsi="Wingdings"/>
    </w:rPr>
  </w:style>
  <w:style w:type="character" w:customStyle="1" w:styleId="WW8Num30z3">
    <w:name w:val="WW8Num30z3"/>
    <w:rsid w:val="00707BDB"/>
    <w:rPr>
      <w:rFonts w:ascii="Symbol" w:hAnsi="Symbol"/>
    </w:rPr>
  </w:style>
  <w:style w:type="character" w:customStyle="1" w:styleId="WW8Num31z0">
    <w:name w:val="WW8Num31z0"/>
    <w:rsid w:val="00707BDB"/>
    <w:rPr>
      <w:rFonts w:ascii="Wingdings" w:hAnsi="Wingdings"/>
    </w:rPr>
  </w:style>
  <w:style w:type="character" w:customStyle="1" w:styleId="WW8Num31z1">
    <w:name w:val="WW8Num31z1"/>
    <w:rsid w:val="00707BDB"/>
    <w:rPr>
      <w:rFonts w:ascii="Courier New" w:hAnsi="Courier New"/>
    </w:rPr>
  </w:style>
  <w:style w:type="character" w:customStyle="1" w:styleId="WW8Num31z3">
    <w:name w:val="WW8Num31z3"/>
    <w:rsid w:val="00707BDB"/>
    <w:rPr>
      <w:rFonts w:ascii="Symbol" w:hAnsi="Symbol"/>
    </w:rPr>
  </w:style>
  <w:style w:type="character" w:customStyle="1" w:styleId="WW8Num32z0">
    <w:name w:val="WW8Num32z0"/>
    <w:rsid w:val="00707BDB"/>
    <w:rPr>
      <w:rFonts w:ascii="Symbol" w:hAnsi="Symbol"/>
      <w:sz w:val="20"/>
    </w:rPr>
  </w:style>
  <w:style w:type="character" w:customStyle="1" w:styleId="WW8Num32z1">
    <w:name w:val="WW8Num32z1"/>
    <w:rsid w:val="00707BDB"/>
    <w:rPr>
      <w:rFonts w:ascii="Courier New" w:hAnsi="Courier New"/>
    </w:rPr>
  </w:style>
  <w:style w:type="character" w:customStyle="1" w:styleId="WW8Num32z2">
    <w:name w:val="WW8Num32z2"/>
    <w:rsid w:val="00707BDB"/>
    <w:rPr>
      <w:rFonts w:ascii="Wingdings" w:hAnsi="Wingdings"/>
    </w:rPr>
  </w:style>
  <w:style w:type="character" w:customStyle="1" w:styleId="WW8Num32z3">
    <w:name w:val="WW8Num32z3"/>
    <w:rsid w:val="00707BDB"/>
    <w:rPr>
      <w:rFonts w:ascii="Symbol" w:hAnsi="Symbol"/>
    </w:rPr>
  </w:style>
  <w:style w:type="character" w:customStyle="1" w:styleId="WW8Num33z0">
    <w:name w:val="WW8Num33z0"/>
    <w:rsid w:val="00707BDB"/>
    <w:rPr>
      <w:rFonts w:ascii="Symbol" w:hAnsi="Symbol"/>
    </w:rPr>
  </w:style>
  <w:style w:type="character" w:customStyle="1" w:styleId="WW8Num33z1">
    <w:name w:val="WW8Num33z1"/>
    <w:rsid w:val="00707BDB"/>
    <w:rPr>
      <w:rFonts w:ascii="Courier New" w:hAnsi="Courier New"/>
    </w:rPr>
  </w:style>
  <w:style w:type="character" w:customStyle="1" w:styleId="WW8Num33z2">
    <w:name w:val="WW8Num33z2"/>
    <w:rsid w:val="00707BDB"/>
    <w:rPr>
      <w:rFonts w:ascii="Wingdings" w:hAnsi="Wingdings"/>
    </w:rPr>
  </w:style>
  <w:style w:type="character" w:customStyle="1" w:styleId="WW8Num34z0">
    <w:name w:val="WW8Num34z0"/>
    <w:rsid w:val="00707BDB"/>
    <w:rPr>
      <w:rFonts w:ascii="Symbol" w:hAnsi="Symbol"/>
    </w:rPr>
  </w:style>
  <w:style w:type="character" w:customStyle="1" w:styleId="WW8Num34z1">
    <w:name w:val="WW8Num34z1"/>
    <w:rsid w:val="00707BDB"/>
    <w:rPr>
      <w:rFonts w:ascii="Courier New" w:hAnsi="Courier New"/>
    </w:rPr>
  </w:style>
  <w:style w:type="character" w:customStyle="1" w:styleId="WW8Num34z2">
    <w:name w:val="WW8Num34z2"/>
    <w:rsid w:val="00707BDB"/>
    <w:rPr>
      <w:rFonts w:ascii="Wingdings" w:hAnsi="Wingdings"/>
    </w:rPr>
  </w:style>
  <w:style w:type="paragraph" w:styleId="BodyText">
    <w:name w:val="Body Text"/>
    <w:basedOn w:val="Normal"/>
    <w:rsid w:val="00707BDB"/>
    <w:pPr>
      <w:spacing w:after="120"/>
    </w:pPr>
  </w:style>
  <w:style w:type="paragraph" w:styleId="List">
    <w:name w:val="List"/>
    <w:basedOn w:val="BodyText"/>
    <w:rsid w:val="00707BDB"/>
    <w:rPr>
      <w:rFonts w:cs="Tahoma"/>
    </w:rPr>
  </w:style>
  <w:style w:type="paragraph" w:styleId="Caption">
    <w:name w:val="caption"/>
    <w:basedOn w:val="Normal"/>
    <w:qFormat/>
    <w:rsid w:val="00707BDB"/>
    <w:pPr>
      <w:suppressLineNumbers/>
      <w:spacing w:before="120" w:after="120"/>
    </w:pPr>
    <w:rPr>
      <w:rFonts w:cs="Tahoma"/>
      <w:i/>
      <w:iCs/>
      <w:sz w:val="20"/>
      <w:szCs w:val="20"/>
    </w:rPr>
  </w:style>
  <w:style w:type="paragraph" w:customStyle="1" w:styleId="Index">
    <w:name w:val="Index"/>
    <w:basedOn w:val="Normal"/>
    <w:rsid w:val="00707BDB"/>
    <w:pPr>
      <w:suppressLineNumbers/>
    </w:pPr>
    <w:rPr>
      <w:rFonts w:cs="Tahoma"/>
    </w:rPr>
  </w:style>
  <w:style w:type="paragraph" w:customStyle="1" w:styleId="Heading">
    <w:name w:val="Heading"/>
    <w:basedOn w:val="Normal"/>
    <w:next w:val="BodyText"/>
    <w:rsid w:val="00707BDB"/>
    <w:pPr>
      <w:keepNext/>
      <w:spacing w:before="240" w:after="120"/>
    </w:pPr>
    <w:rPr>
      <w:rFonts w:ascii="Arial" w:eastAsia="Lucida Sans Unicode" w:hAnsi="Arial" w:cs="Tahoma"/>
      <w:sz w:val="28"/>
      <w:szCs w:val="28"/>
    </w:rPr>
  </w:style>
  <w:style w:type="paragraph" w:customStyle="1" w:styleId="Nome">
    <w:name w:val="Nome"/>
    <w:basedOn w:val="Normal"/>
    <w:rsid w:val="00707BDB"/>
    <w:pPr>
      <w:ind w:left="426" w:hanging="426"/>
    </w:pPr>
    <w:rPr>
      <w:b/>
      <w:sz w:val="28"/>
      <w:szCs w:val="20"/>
      <w:lang w:eastAsia="he-IL" w:bidi="he-IL"/>
    </w:rPr>
  </w:style>
  <w:style w:type="paragraph" w:styleId="CommentText">
    <w:name w:val="annotation text"/>
    <w:basedOn w:val="Normal"/>
    <w:semiHidden/>
    <w:rsid w:val="00707BDB"/>
    <w:rPr>
      <w:sz w:val="20"/>
      <w:szCs w:val="20"/>
      <w:lang w:eastAsia="he-IL" w:bidi="he-IL"/>
    </w:rPr>
  </w:style>
  <w:style w:type="paragraph" w:customStyle="1" w:styleId="Tit">
    <w:name w:val="Tit"/>
    <w:basedOn w:val="Normal"/>
    <w:rsid w:val="00707BDB"/>
    <w:pPr>
      <w:pBdr>
        <w:bottom w:val="single" w:sz="4" w:space="2" w:color="000000"/>
      </w:pBdr>
      <w:shd w:val="clear" w:color="auto" w:fill="F2F2F2"/>
      <w:spacing w:after="120"/>
      <w:ind w:left="851" w:hanging="851"/>
    </w:pPr>
    <w:rPr>
      <w:b/>
      <w:szCs w:val="20"/>
      <w:lang w:eastAsia="he-IL" w:bidi="he-IL"/>
    </w:rPr>
  </w:style>
  <w:style w:type="paragraph" w:styleId="BodyTextIndent3">
    <w:name w:val="Body Text Indent 3"/>
    <w:basedOn w:val="Normal"/>
    <w:rsid w:val="00707BDB"/>
    <w:pPr>
      <w:ind w:left="2880" w:hanging="2880"/>
      <w:jc w:val="both"/>
    </w:pPr>
    <w:rPr>
      <w:szCs w:val="20"/>
    </w:rPr>
  </w:style>
  <w:style w:type="paragraph" w:styleId="PlainText">
    <w:name w:val="Plain Text"/>
    <w:basedOn w:val="Normal"/>
    <w:rsid w:val="00707BDB"/>
    <w:rPr>
      <w:rFonts w:ascii="Courier New" w:hAnsi="Courier New"/>
      <w:sz w:val="20"/>
      <w:szCs w:val="20"/>
      <w:lang w:eastAsia="he-IL" w:bidi="he-IL"/>
    </w:rPr>
  </w:style>
  <w:style w:type="paragraph" w:styleId="BodyTextIndent">
    <w:name w:val="Body Text Indent"/>
    <w:basedOn w:val="Normal"/>
    <w:rsid w:val="00707BDB"/>
    <w:pPr>
      <w:tabs>
        <w:tab w:val="left" w:pos="360"/>
        <w:tab w:val="left" w:pos="900"/>
      </w:tabs>
      <w:ind w:left="345" w:hanging="345"/>
      <w:jc w:val="both"/>
    </w:pPr>
  </w:style>
  <w:style w:type="paragraph" w:styleId="BlockText">
    <w:name w:val="Block Text"/>
    <w:basedOn w:val="Normal"/>
    <w:rsid w:val="00707BDB"/>
    <w:pPr>
      <w:tabs>
        <w:tab w:val="left" w:pos="8730"/>
      </w:tabs>
      <w:ind w:left="-450" w:right="-90"/>
    </w:pPr>
    <w:rPr>
      <w:b/>
      <w:szCs w:val="20"/>
    </w:rPr>
  </w:style>
  <w:style w:type="paragraph" w:styleId="BodyTextIndent2">
    <w:name w:val="Body Text Indent 2"/>
    <w:basedOn w:val="Normal"/>
    <w:rsid w:val="00707BDB"/>
    <w:pPr>
      <w:spacing w:after="120" w:line="480" w:lineRule="auto"/>
      <w:ind w:left="360"/>
    </w:pPr>
  </w:style>
  <w:style w:type="paragraph" w:styleId="NormalWeb">
    <w:name w:val="Normal (Web)"/>
    <w:basedOn w:val="Normal"/>
    <w:rsid w:val="00707BDB"/>
    <w:pPr>
      <w:spacing w:before="100" w:after="100"/>
    </w:pPr>
  </w:style>
  <w:style w:type="paragraph" w:styleId="Footer">
    <w:name w:val="footer"/>
    <w:basedOn w:val="Normal"/>
    <w:rsid w:val="00707BDB"/>
    <w:pPr>
      <w:tabs>
        <w:tab w:val="center" w:pos="4320"/>
        <w:tab w:val="right" w:pos="8640"/>
      </w:tabs>
    </w:pPr>
  </w:style>
  <w:style w:type="paragraph" w:styleId="Header">
    <w:name w:val="header"/>
    <w:basedOn w:val="Normal"/>
    <w:rsid w:val="00707BDB"/>
    <w:pPr>
      <w:tabs>
        <w:tab w:val="center" w:pos="4320"/>
        <w:tab w:val="right" w:pos="8640"/>
      </w:tabs>
    </w:pPr>
  </w:style>
  <w:style w:type="paragraph" w:customStyle="1" w:styleId="TableContents">
    <w:name w:val="Table Contents"/>
    <w:basedOn w:val="Normal"/>
    <w:rsid w:val="00707BDB"/>
    <w:pPr>
      <w:suppressLineNumbers/>
    </w:pPr>
  </w:style>
  <w:style w:type="paragraph" w:customStyle="1" w:styleId="TableHeading">
    <w:name w:val="Table Heading"/>
    <w:basedOn w:val="TableContents"/>
    <w:rsid w:val="00707BDB"/>
    <w:pPr>
      <w:jc w:val="center"/>
    </w:pPr>
    <w:rPr>
      <w:b/>
      <w:bCs/>
      <w:i/>
      <w:iCs/>
    </w:rPr>
  </w:style>
  <w:style w:type="character" w:styleId="Hyperlink">
    <w:name w:val="Hyperlink"/>
    <w:rsid w:val="005F384E"/>
    <w:rPr>
      <w:color w:val="0000FF"/>
      <w:u w:val="single"/>
    </w:rPr>
  </w:style>
  <w:style w:type="paragraph" w:styleId="BalloonText">
    <w:name w:val="Balloon Text"/>
    <w:basedOn w:val="Normal"/>
    <w:semiHidden/>
    <w:rsid w:val="00633C19"/>
    <w:rPr>
      <w:rFonts w:ascii="Tahoma" w:hAnsi="Tahoma" w:cs="Tahoma"/>
      <w:sz w:val="16"/>
      <w:szCs w:val="16"/>
    </w:rPr>
  </w:style>
  <w:style w:type="paragraph" w:customStyle="1" w:styleId="western">
    <w:name w:val="western"/>
    <w:basedOn w:val="Normal"/>
    <w:rsid w:val="004A2E08"/>
    <w:pPr>
      <w:suppressAutoHyphens w:val="0"/>
      <w:spacing w:before="100" w:beforeAutospacing="1" w:after="100" w:afterAutospacing="1"/>
    </w:pPr>
    <w:rPr>
      <w:lang w:eastAsia="en-US" w:bidi="ml-IN"/>
    </w:rPr>
  </w:style>
  <w:style w:type="paragraph" w:customStyle="1" w:styleId="Objective">
    <w:name w:val="Objective"/>
    <w:basedOn w:val="Normal"/>
    <w:next w:val="BodyText"/>
    <w:rsid w:val="00117EFE"/>
    <w:pPr>
      <w:suppressAutoHyphens w:val="0"/>
      <w:spacing w:before="60" w:after="220" w:line="220" w:lineRule="atLeast"/>
      <w:jc w:val="both"/>
    </w:pPr>
    <w:rPr>
      <w:rFonts w:ascii="Garamond" w:hAnsi="Garamond"/>
      <w:sz w:val="22"/>
      <w:szCs w:val="20"/>
      <w:lang w:eastAsia="en-US"/>
    </w:rPr>
  </w:style>
  <w:style w:type="character" w:styleId="Strong">
    <w:name w:val="Strong"/>
    <w:uiPriority w:val="22"/>
    <w:qFormat/>
    <w:rsid w:val="005270D5"/>
    <w:rPr>
      <w:b/>
      <w:bCs/>
    </w:rPr>
  </w:style>
  <w:style w:type="paragraph" w:styleId="ListParagraph">
    <w:name w:val="List Paragraph"/>
    <w:basedOn w:val="Normal"/>
    <w:qFormat/>
    <w:rsid w:val="00A03312"/>
    <w:pPr>
      <w:suppressAutoHyphens w:val="0"/>
      <w:spacing w:after="200" w:line="276" w:lineRule="auto"/>
      <w:ind w:left="720"/>
      <w:contextualSpacing/>
    </w:pPr>
    <w:rPr>
      <w:rFonts w:ascii="Calibri" w:eastAsia="Calibri" w:hAnsi="Calibri"/>
      <w:sz w:val="22"/>
      <w:szCs w:val="22"/>
      <w:lang w:eastAsia="en-US"/>
    </w:rPr>
  </w:style>
  <w:style w:type="paragraph" w:customStyle="1" w:styleId="Default">
    <w:name w:val="Default"/>
    <w:rsid w:val="009B6B1F"/>
    <w:pPr>
      <w:autoSpaceDE w:val="0"/>
      <w:autoSpaceDN w:val="0"/>
      <w:adjustRightInd w:val="0"/>
    </w:pPr>
    <w:rPr>
      <w:color w:val="000000"/>
      <w:sz w:val="24"/>
      <w:szCs w:val="24"/>
    </w:rPr>
  </w:style>
  <w:style w:type="paragraph" w:customStyle="1" w:styleId="Textbody">
    <w:name w:val="Text body"/>
    <w:basedOn w:val="Normal"/>
    <w:rsid w:val="00D4341A"/>
    <w:pPr>
      <w:tabs>
        <w:tab w:val="left" w:pos="720"/>
      </w:tabs>
      <w:spacing w:after="120" w:line="276" w:lineRule="auto"/>
    </w:pPr>
    <w:rPr>
      <w:rFonts w:ascii="Calibri" w:eastAsia="WenQuanYi Zen Hei Sharp" w:hAnsi="Calibri" w:cs="Kartika"/>
      <w:sz w:val="22"/>
      <w:szCs w:val="22"/>
      <w:lang w:eastAsia="en-US"/>
    </w:rPr>
  </w:style>
  <w:style w:type="character" w:styleId="UnresolvedMention">
    <w:name w:val="Unresolved Mention"/>
    <w:uiPriority w:val="99"/>
    <w:semiHidden/>
    <w:unhideWhenUsed/>
    <w:rsid w:val="00157361"/>
    <w:rPr>
      <w:color w:val="605E5C"/>
      <w:shd w:val="clear" w:color="auto" w:fill="E1DFDD"/>
    </w:rPr>
  </w:style>
  <w:style w:type="table" w:styleId="TableGrid">
    <w:name w:val="Table Grid"/>
    <w:basedOn w:val="TableNormal"/>
    <w:rsid w:val="009F4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un-joseph-09a6908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unjose\OneDrive%20-%20Qualcomm\Documents\MyFolder\New%20folder\Arun%20Josep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AAC94-55C8-4EE3-8B73-ED9889849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Arun Joseph</Template>
  <TotalTime>221</TotalTime>
  <Pages>3</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Resume</vt:lpstr>
    </vt:vector>
  </TitlesOfParts>
  <Company>Hewlett-Packard Company</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Arun Joseph</dc:creator>
  <cp:keywords/>
  <cp:lastModifiedBy>Arun Joseph</cp:lastModifiedBy>
  <cp:revision>9</cp:revision>
  <cp:lastPrinted>2024-07-26T05:33:00Z</cp:lastPrinted>
  <dcterms:created xsi:type="dcterms:W3CDTF">2022-06-13T07:32:00Z</dcterms:created>
  <dcterms:modified xsi:type="dcterms:W3CDTF">2026-05-24T14:52:00Z</dcterms:modified>
</cp:coreProperties>
</file>